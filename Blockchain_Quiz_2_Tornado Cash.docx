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076FF77">
      <w:pPr>
        <w:pStyle w:val="style0"/>
        <w:spacing w:after="480"/>
        <w:jc w:val="left"/>
        <w:rPr>
          <w:rFonts w:ascii="Arial" w:hAnsi="Arial"/>
          <w:b/>
          <w:color w:val="36363d"/>
          <w:sz w:val="48"/>
          <w:u w:val="single"/>
        </w:rPr>
      </w:pPr>
    </w:p>
    <w:p w14:paraId="FEC53ED3">
      <w:pPr>
        <w:pStyle w:val="style0"/>
        <w:spacing w:after="480"/>
        <w:jc w:val="center"/>
        <w:rPr>
          <w:rFonts w:ascii="Arial" w:hAnsi="Arial"/>
          <w:b/>
          <w:color w:val="36363d"/>
          <w:sz w:val="48"/>
          <w:u w:val="single"/>
        </w:rPr>
      </w:pPr>
      <w:r>
        <w:rPr>
          <w:color w:val="36363d"/>
        </w:rPr>
        <w:drawing>
          <wp:inline distL="0" distT="0" distB="0" distR="0">
            <wp:extent cx="4266512" cy="102695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4266512" cy="1026950"/>
                    </a:xfrm>
                    <a:prstGeom prst="rect"/>
                  </pic:spPr>
                </pic:pic>
              </a:graphicData>
            </a:graphic>
          </wp:inline>
        </w:drawing>
      </w:r>
    </w:p>
    <w:p w14:paraId="8A24CC58">
      <w:pPr>
        <w:pStyle w:val="style0"/>
        <w:spacing w:after="480"/>
        <w:jc w:val="center"/>
        <w:rPr>
          <w:rFonts w:ascii="Arial" w:hAnsi="Arial"/>
          <w:b/>
          <w:color w:val="36363d"/>
          <w:sz w:val="48"/>
          <w:u w:val="single"/>
          <w:lang w:val="en-US"/>
        </w:rPr>
      </w:pPr>
      <w:r>
        <w:rPr>
          <w:rFonts w:ascii="Arial" w:hAnsi="Arial"/>
          <w:b/>
          <w:color w:val="36363d"/>
          <w:sz w:val="48"/>
          <w:u w:val="single"/>
        </w:rPr>
        <w:t xml:space="preserve">Blockchain </w:t>
      </w:r>
      <w:r>
        <w:rPr>
          <w:rFonts w:ascii="Arial" w:hAnsi="Arial"/>
          <w:b/>
          <w:color w:val="36363d"/>
          <w:sz w:val="48"/>
          <w:u w:val="single"/>
          <w:lang w:val="en-US"/>
        </w:rPr>
        <w:t xml:space="preserve">Technology </w:t>
      </w:r>
    </w:p>
    <w:p w14:paraId="51FACEE3">
      <w:pPr>
        <w:pStyle w:val="style0"/>
        <w:spacing w:after="480"/>
        <w:jc w:val="center"/>
        <w:rPr>
          <w:color w:val="36363d"/>
        </w:rPr>
      </w:pPr>
      <w:r>
        <w:rPr>
          <w:rFonts w:ascii="Arial" w:hAnsi="Arial"/>
          <w:b/>
          <w:color w:val="36363d"/>
          <w:sz w:val="48"/>
        </w:rPr>
        <w:t xml:space="preserve">Quiz 2 </w:t>
      </w:r>
    </w:p>
    <w:p w14:paraId="E467F5E9">
      <w:pPr>
        <w:pStyle w:val="style0"/>
        <w:spacing w:after="720"/>
        <w:jc w:val="center"/>
        <w:rPr>
          <w:rFonts w:ascii="Arial" w:hAnsi="Arial"/>
          <w:b/>
          <w:bCs/>
          <w:i w:val="false"/>
          <w:iCs w:val="false"/>
          <w:color w:val="36363d"/>
          <w:sz w:val="32"/>
          <w:szCs w:val="32"/>
          <w:highlight w:val="none"/>
          <w:u w:val="single"/>
        </w:rPr>
      </w:pPr>
      <w:r>
        <w:rPr>
          <w:rFonts w:ascii="Arial" w:hAnsi="Arial"/>
          <w:b/>
          <w:bCs/>
          <w:i w:val="false"/>
          <w:iCs w:val="false"/>
          <w:color w:val="36363d"/>
          <w:sz w:val="32"/>
          <w:szCs w:val="32"/>
          <w:highlight w:val="none"/>
          <w:u w:val="single"/>
        </w:rPr>
        <w:t>Zero-Knowledge Proofs &amp; Anonymity Systems</w:t>
      </w:r>
    </w:p>
    <w:p w14:paraId="9ECA6B0D">
      <w:pPr>
        <w:pStyle w:val="style0"/>
        <w:spacing w:after="720" w:lineRule="auto" w:line="240"/>
        <w:jc w:val="left"/>
        <w:rPr>
          <w:rFonts w:ascii="Arial" w:hAnsi="Arial"/>
          <w:b/>
          <w:bCs/>
          <w:i w:val="false"/>
          <w:iCs w:val="false"/>
          <w:color w:val="36363d"/>
          <w:sz w:val="32"/>
          <w:szCs w:val="32"/>
          <w:highlight w:val="none"/>
          <w:lang w:val="en-US"/>
        </w:rPr>
      </w:pPr>
      <w:r>
        <w:rPr>
          <w:rFonts w:ascii="Arial" w:hAnsi="Arial"/>
          <w:b/>
          <w:bCs/>
          <w:i w:val="false"/>
          <w:iCs w:val="false"/>
          <w:color w:val="36363d"/>
          <w:sz w:val="32"/>
          <w:szCs w:val="32"/>
          <w:highlight w:val="none"/>
          <w:lang w:val="en-US"/>
        </w:rPr>
        <w:t>Name: Zohaib Ahmed (63698)</w:t>
      </w:r>
    </w:p>
    <w:p w14:paraId="59B10E98">
      <w:pPr>
        <w:pStyle w:val="style0"/>
        <w:spacing w:after="720" w:lineRule="auto" w:line="120"/>
        <w:jc w:val="left"/>
        <w:rPr>
          <w:rFonts w:ascii="Arial" w:hAnsi="Arial"/>
          <w:b/>
          <w:bCs/>
          <w:i w:val="false"/>
          <w:iCs w:val="false"/>
          <w:color w:val="36363d"/>
          <w:sz w:val="32"/>
          <w:szCs w:val="32"/>
          <w:highlight w:val="none"/>
          <w:lang w:val="en-US"/>
        </w:rPr>
      </w:pPr>
    </w:p>
    <w:p w14:paraId="2185EF10">
      <w:pPr>
        <w:pStyle w:val="style0"/>
        <w:spacing w:after="720" w:lineRule="auto" w:line="240"/>
        <w:jc w:val="left"/>
        <w:rPr>
          <w:color w:val="36363d"/>
        </w:rPr>
      </w:pPr>
    </w:p>
    <w:p w14:paraId="0E1EF1BD">
      <w:pPr>
        <w:pStyle w:val="style1"/>
        <w:spacing w:before="240" w:after="240"/>
        <w:rPr>
          <w:color w:val="36363d"/>
        </w:rPr>
      </w:pPr>
      <w:r>
        <w:rPr>
          <w:color w:val="36363d"/>
        </w:rPr>
        <w:t>Question 1: Tornado Cash-style Privacy Pool</w:t>
      </w:r>
    </w:p>
    <w:p w14:paraId="542C8E57">
      <w:pPr>
        <w:pStyle w:val="style0"/>
        <w:jc w:val="both"/>
        <w:rPr>
          <w:color w:val="36363d"/>
        </w:rPr>
      </w:pPr>
      <w:r>
        <w:rPr>
          <w:color w:val="36363d"/>
          <w:sz w:val="24"/>
          <w:szCs w:val="24"/>
        </w:rPr>
        <w:t>This section implements a simulated Tornado Cash shielded pool in Python. The system allows users to deposit coins using a commitment scheme, mix them in a pool of commitments, and withdraw them anonymously by presenting a Zero-Knowledge Proof (ZKP) showing membership without revealing their specific leaf index or credentials. Double-spending is prevented using spent nullifier registration</w:t>
      </w:r>
      <w:r>
        <w:rPr>
          <w:color w:val="36363d"/>
        </w:rPr>
        <w:t>.</w:t>
      </w:r>
    </w:p>
    <w:p w14:paraId="4C5D7FAA">
      <w:pPr>
        <w:pStyle w:val="style2"/>
        <w:spacing w:before="240" w:after="120"/>
        <w:rPr>
          <w:color w:val="36363d"/>
        </w:rPr>
      </w:pPr>
      <w:r>
        <w:rPr>
          <w:color w:val="36363d"/>
        </w:rPr>
        <w:t>Python Implementation</w:t>
      </w:r>
      <w:r>
        <w:rPr>
          <w:color w:val="36363d"/>
          <w:lang w:val="en-US"/>
        </w:rPr>
        <w:t>:</w:t>
      </w:r>
    </w:p>
    <w:tbl>
      <w:tblPr>
        <w:tblStyle w:val="style154"/>
        <w:tblW w:w="0" w:type="auto"/>
        <w:tblLayout w:type="fixed"/>
        <w:tblLook w:val="04A0" w:firstRow="1" w:lastRow="0" w:firstColumn="1" w:lastColumn="0" w:noHBand="0" w:noVBand="1"/>
      </w:tblPr>
      <w:tblGrid>
        <w:gridCol w:w="9360"/>
      </w:tblGrid>
      <w:tr w14:paraId="2C0B6AAC">
        <w:trPr/>
        <w:tc>
          <w:tcPr>
            <w:tcW w:w="9360" w:type="dxa"/>
            <w:tcBorders>
              <w:top w:val="single" w:sz="4" w:space="0" w:color="000000"/>
              <w:left w:val="single" w:sz="4" w:space="0" w:color="000000"/>
              <w:bottom w:val="single" w:sz="4" w:space="0" w:color="000000"/>
              <w:right w:val="single" w:sz="4" w:space="0" w:color="000000"/>
            </w:tcBorders>
          </w:tcPr>
          <w:p w14:paraId="DF707D3F">
            <w:pPr>
              <w:pStyle w:val="style0"/>
              <w:spacing w:after="0"/>
              <w:rPr>
                <w:rFonts w:ascii="Consolas" w:hAnsi="Consolas"/>
                <w:color w:val="36363d"/>
                <w:sz w:val="21"/>
                <w:szCs w:val="32"/>
                <w:highlight w:val="none"/>
              </w:rPr>
            </w:pPr>
          </w:p>
        </w:tc>
      </w:tr>
      <w:tr w14:paraId="03A12A93">
        <w:tblPrEx/>
        <w:trPr/>
        <w:tc>
          <w:tcPr>
            <w:tcW w:w="9360" w:type="dxa"/>
            <w:tcBorders>
              <w:top w:val="single" w:sz="4" w:space="0" w:color="000000"/>
              <w:left w:val="single" w:sz="4" w:space="0" w:color="000000"/>
              <w:bottom w:val="single" w:sz="4" w:space="0" w:color="000000"/>
              <w:right w:val="single" w:sz="4" w:space="0" w:color="000000"/>
            </w:tcBorders>
          </w:tcPr>
          <w:p w14:paraId="CBC0860C">
            <w:pPr>
              <w:pStyle w:val="style0"/>
              <w:spacing w:after="0"/>
              <w:rPr>
                <w:rFonts w:ascii="Consolas" w:hAnsi="Consolas"/>
                <w:color w:val="36363d"/>
                <w:sz w:val="21"/>
                <w:szCs w:val="32"/>
                <w:highlight w:val="none"/>
              </w:rPr>
            </w:pPr>
          </w:p>
        </w:tc>
      </w:tr>
      <w:tr w14:paraId="64C4664E">
        <w:tblPrEx/>
        <w:trPr/>
        <w:tc>
          <w:tcPr>
            <w:tcW w:w="9360" w:type="dxa"/>
            <w:tcBorders>
              <w:top w:val="single" w:sz="4" w:space="0" w:color="000000"/>
              <w:left w:val="single" w:sz="4" w:space="0" w:color="000000"/>
              <w:bottom w:val="single" w:sz="4" w:space="0" w:color="000000"/>
              <w:right w:val="single" w:sz="4" w:space="0" w:color="000000"/>
            </w:tcBorders>
          </w:tcPr>
          <w:p w14:paraId="39F7715A">
            <w:pPr>
              <w:pStyle w:val="style0"/>
              <w:spacing w:after="0"/>
              <w:rPr>
                <w:color w:val="36363d"/>
                <w:sz w:val="32"/>
                <w:szCs w:val="32"/>
                <w:highlight w:val="none"/>
              </w:rPr>
            </w:pPr>
            <w:r>
              <w:rPr>
                <w:rFonts w:ascii="Consolas" w:hAnsi="Consolas"/>
                <w:color w:val="36363d"/>
                <w:sz w:val="21"/>
                <w:szCs w:val="32"/>
                <w:highlight w:val="none"/>
              </w:rPr>
              <w:t>import hashlib</w:t>
              <w:br/>
              <w:t>import secrets</w:t>
              <w:br/>
              <w:t>import math</w:t>
              <w:br/>
              <w:br/>
              <w:t># =====================================================================</w:t>
              <w:br/>
              <w:t># CRYPTOGRAPHIC PARAMETERS (Pedersen Commitment Parameters)</w:t>
              <w:br/>
              <w:t># =====================================================================</w:t>
              <w:br/>
              <w:t># A large safe prime p = 2q + 1 where q is also prime.</w:t>
              <w:br/>
              <w:t>p = 2**255 - 19</w:t>
              <w:br/>
              <w:t>q = p - 1</w:t>
              <w:br/>
              <w:br/>
              <w:t># Generators of the group of order q modulo p</w:t>
              <w:br/>
              <w:t>g = 2</w:t>
              <w:br/>
              <w:t>h = 3</w:t>
              <w:br/>
              <w:br/>
              <w:t>def sha256_hash(data: str) -&gt; str:</w:t>
              <w:br/>
              <w:t xml:space="preserve">    """Helper function to calculate SHA-256 hash of a string."""</w:t>
              <w:br/>
              <w:t xml:space="preserve">    return hashlib.sha256(data.encode('utf-8')).hexdigest()</w:t>
              <w:br/>
              <w:br/>
              <w:t># =====================================================================</w:t>
              <w:br/>
              <w:t># MERKLE TREE IMPLEMENTATION</w:t>
              <w:br/>
              <w:t># =====================================================================</w:t>
              <w:br/>
              <w:t>class MerkleTree:</w:t>
              <w:br/>
              <w:t xml:space="preserve">    def __init__(self, depth: int = 4):</w:t>
              <w:br/>
              <w:t xml:space="preserve">        self.depth = depth</w:t>
              <w:br/>
              <w:t xml:space="preserve">        self.num_leaves = 2 ** depth</w:t>
              <w:br/>
              <w:t xml:space="preserve">        # Initialize leaves with a commitment to zero (empty leaf)</w:t>
              <w:br/>
              <w:t xml:space="preserve">        self.empty_value = "0"</w:t>
              <w:br/>
              <w:t xml:space="preserve">        self.leaves = [self.empty_value] * self.num_leaves</w:t>
              <w:br/>
              <w:t xml:space="preserve">        self.tree = [[] for _ in range(depth + 1)]</w:t>
              <w:br/>
              <w:t xml:space="preserve">        self.rebuild_tree()</w:t>
              <w:br/>
              <w:br/>
              <w:t xml:space="preserve">    def rebuild_tree(self):</w:t>
              <w:br/>
              <w:t xml:space="preserve">        """Rebuilds the tree layers from the leaves upward."""</w:t>
              <w:br/>
              <w:t xml:space="preserve">        self.tree[0] = [sha256_hash(leaf) for leaf in self.leaves]</w:t>
              <w:br/>
              <w:t xml:space="preserve">        for level in range(1, self.depth + 1):</w:t>
              <w:br/>
              <w:t xml:space="preserve">            prev_level = self.tree[level - 1]</w:t>
              <w:br/>
              <w:t xml:space="preserve">            current_level = []</w:t>
              <w:br/>
              <w:t xml:space="preserve">            for i in range(0, len(prev_level), 2):</w:t>
              <w:br/>
              <w:t xml:space="preserve">                left = prev_level[i]</w:t>
              <w:br/>
              <w:t xml:space="preserve">                # If there is no right sibling (odd number of nodes), duplicate left</w:t>
              <w:br/>
              <w:t xml:space="preserve">                right = prev_level[i + 1] if i + 1 &lt; len(prev_level) else left</w:t>
              <w:br/>
              <w:t xml:space="preserve">                parent = sha256_hash(left + right)</w:t>
              <w:br/>
              <w:t xml:space="preserve">                current_level.append(parent)</w:t>
              <w:br/>
              <w:t xml:space="preserve">            self.tree[level] = current_level</w:t>
              <w:br/>
              <w:br/>
              <w:t xml:space="preserve">    def update_leaf(self, index: int, value: str):</w:t>
              <w:br/>
              <w:t xml:space="preserve">        """Updates a leaf at a specific index and rebuilds the tree."""</w:t>
              <w:br/>
              <w:t xml:space="preserve">        if 0 &lt;= index &lt; self.num_leaves:</w:t>
              <w:br/>
              <w:t xml:space="preserve">            self.leaves[index] = str(value)</w:t>
              <w:br/>
              <w:t xml:space="preserve">            self.rebuild_tree()</w:t>
              <w:br/>
              <w:t xml:space="preserve">        else:</w:t>
              <w:br/>
              <w:t xml:space="preserve">            raise IndexError("Leaf index out of bounds")</w:t>
              <w:br/>
              <w:br/>
              <w:t xml:space="preserve">    def get_root(self) -&gt; str:</w:t>
              <w:br/>
              <w:t xml:space="preserve">        """Returns the Merkle root of the tree."""</w:t>
              <w:br/>
              <w:t xml:space="preserve">        return self.tree[self.depth][0]</w:t>
              <w:br/>
              <w:br/>
              <w:t xml:space="preserve">    def generate_proof(self, index: int) -&gt; list:</w:t>
              <w:br/>
              <w:t xml:space="preserve">        """Generates the Merkle proof (path of sibling hashes) for a leaf."""</w:t>
              <w:br/>
              <w:t xml:space="preserve">        if not (0 &lt;= index &lt; self.num_leaves):</w:t>
              <w:br/>
              <w:t xml:space="preserve">            raise IndexError("Leaf index out of bounds")</w:t>
              <w:br/>
              <w:t xml:space="preserve">        </w:t>
              <w:br/>
              <w:t xml:space="preserve">        proof = []</w:t>
              <w:br/>
              <w:t xml:space="preserve">        curr_index = index</w:t>
              <w:br/>
              <w:t xml:space="preserve">        for level in range(self.depth):</w:t>
              <w:br/>
              <w:t xml:space="preserve">            # Find sibling index</w:t>
              <w:br/>
              <w:t xml:space="preserve">            if curr_index % 2 == 0:</w:t>
              <w:br/>
              <w:t xml:space="preserve">                sibling_index = curr_index + 1</w:t>
              <w:br/>
              <w:t xml:space="preserve">                is_left = False</w:t>
              <w:br/>
              <w:t xml:space="preserve">            else:</w:t>
              <w:br/>
              <w:t xml:space="preserve">                sibling_index = curr_index - 1</w:t>
              <w:br/>
              <w:t xml:space="preserve">                is_left = True</w:t>
              <w:br/>
              <w:t xml:space="preserve">            </w:t>
              <w:br/>
              <w:t xml:space="preserve">            # Sibling hash</w:t>
              <w:br/>
              <w:t xml:space="preserve">            if sibling_index &lt; len(self.tree[level]):</w:t>
              <w:br/>
              <w:t xml:space="preserve">                sibling_hash = self.tree[level][sibling_index]</w:t>
              <w:br/>
              <w:t xml:space="preserve">            else:</w:t>
              <w:br/>
              <w:t xml:space="preserve">                sibling_hash = self.tree[level][curr_index]  # Duplicate if missing</w:t>
              <w:br/>
              <w:t xml:space="preserve">            </w:t>
              <w:br/>
              <w:t xml:space="preserve">            proof.append({</w:t>
              <w:br/>
              <w:t xml:space="preserve">                "hash": sibling_hash,</w:t>
              <w:br/>
              <w:t xml:space="preserve">                "is_left": is_left</w:t>
              <w:br/>
              <w:t xml:space="preserve">            })</w:t>
              <w:br/>
              <w:t xml:space="preserve">            curr_index = curr_index // 2</w:t>
              <w:br/>
              <w:t xml:space="preserve">        return proof</w:t>
              <w:br/>
              <w:br/>
              <w:t xml:space="preserve">    @staticmethod</w:t>
              <w:br/>
              <w:t xml:space="preserve">    def verify_proof(leaf: str, proof: list, root: str) -&gt; bool:</w:t>
              <w:br/>
              <w:t xml:space="preserve">        """Verifies a Merkle proof against a root hash."""</w:t>
              <w:br/>
              <w:t xml:space="preserve">        current_hash = sha256_hash(leaf)</w:t>
              <w:br/>
              <w:t xml:space="preserve">        for step in proof:</w:t>
              <w:br/>
              <w:t xml:space="preserve">            sibling = step["hash"]</w:t>
              <w:br/>
              <w:t xml:space="preserve">            if step["is_left"]:</w:t>
              <w:br/>
              <w:t xml:space="preserve">                current_hash = sha256_hash(sibling + current_hash)</w:t>
              <w:br/>
              <w:t xml:space="preserve">            else:</w:t>
              <w:br/>
              <w:t xml:space="preserve">                current_hash = sha256_hash(current_hash + sibling)</w:t>
              <w:br/>
              <w:t xml:space="preserve">        return current_hash == root</w:t>
              <w:br/>
              <w:br/>
              <w:br/>
              <w:t># =====================================================================</w:t>
              <w:br/>
              <w:t># ZERO-KNOWLEDGE PROOF SYSTEM (Tornado Cash Simulation)</w:t>
              <w:br/>
              <w:t># =====================================================================</w:t>
              <w:br/>
              <w:t>class ZKProof:</w:t>
              <w:br/>
              <w:t xml:space="preserve">    """</w:t>
              <w:br/>
              <w:t xml:space="preserve">    Represents a simplified Zero-Knowledge Proof showing knowledge of:</w:t>
              <w:br/>
              <w:t xml:space="preserve">    - secret S</w:t>
              <w:br/>
              <w:t xml:space="preserve">    - nullifier N</w:t>
              <w:br/>
              <w:t xml:space="preserve">    such that C = g^S * h^N (mod p) is a valid leaf in the Merkle Tree,</w:t>
              <w:br/>
              <w:t xml:space="preserve">    and the public nullifier hash is N_h = SHA256(N).</w:t>
              <w:br/>
              <w:t xml:space="preserve">    </w:t>
              <w:br/>
              <w:t xml:space="preserve">    To maintain anonymity, the proof hides the leaf index and path.</w:t>
              <w:br/>
              <w:t xml:space="preserve">    """</w:t>
              <w:br/>
              <w:t xml:space="preserve">    def __init__(self, nullifier_hash: str, proof_path: list, leaf_commitment: int,</w:t>
              <w:br/>
              <w:t xml:space="preserve">                 commitment_proofs: list):</w:t>
              <w:br/>
              <w:t xml:space="preserve">        self.nullifier_hash = nullifier_hash</w:t>
              <w:br/>
              <w:t xml:space="preserve">        # In a real zk-SNARK, these paths are hidden inside the proof circuit.</w:t>
              <w:br/>
              <w:t xml:space="preserve">        # We store them here for verification, but the verifier verifies</w:t>
              <w:br/>
              <w:t xml:space="preserve">        # the path without exposing the leaf index.</w:t>
              <w:br/>
              <w:t xml:space="preserve">        self.proof_path = proof_path</w:t>
              <w:br/>
              <w:t xml:space="preserve">        self.leaf_commitment = leaf_commitment</w:t>
              <w:br/>
              <w:t xml:space="preserve">        # List of challenge-response proofs for the commitment opening</w:t>
              <w:br/>
              <w:t xml:space="preserve">        # Each element is: (T, challenge, response_S, response_N)</w:t>
              <w:br/>
              <w:t xml:space="preserve">        self.commitment_proofs = commitment_proofs</w:t>
              <w:br/>
              <w:br/>
              <w:br/>
              <w:t>class Prover:</w:t>
              <w:br/>
              <w:t xml:space="preserve">    @staticmethod</w:t>
              <w:br/>
              <w:t xml:space="preserve">    def generate_deposit_data():</w:t>
              <w:br/>
              <w:t xml:space="preserve">        """Generates random secret and nullifier, and calculates the commitment."""</w:t>
              <w:br/>
              <w:t xml:space="preserve">        # Generate random secret and nullifier (large integers)</w:t>
              <w:br/>
              <w:t xml:space="preserve">        secret = secrets.randbelow(q)</w:t>
              <w:br/>
              <w:t xml:space="preserve">        nullifier = secrets.randbelow(q)</w:t>
              <w:br/>
              <w:t xml:space="preserve">        </w:t>
              <w:br/>
              <w:t xml:space="preserve">        # Calculate commitment C = g^secret * h^nullifier (mod p)</w:t>
              <w:br/>
              <w:t xml:space="preserve">        commitment = (pow(g, secret, p) * pow(h, nullifier, p)) % p</w:t>
              <w:br/>
              <w:t xml:space="preserve">        </w:t>
              <w:br/>
              <w:t xml:space="preserve">        # Calculate public nullifier hash N_h = SHA-256(nullifier)</w:t>
              <w:br/>
              <w:t xml:space="preserve">        nullifier_hash = sha256_hash(str(nullifier))</w:t>
              <w:br/>
              <w:t xml:space="preserve">        </w:t>
              <w:br/>
              <w:t xml:space="preserve">        return secret, nullifier, commitment, nullifier_hash</w:t>
              <w:br/>
              <w:br/>
              <w:t xml:space="preserve">    @staticmethod</w:t>
              <w:br/>
              <w:t xml:space="preserve">    def generate_withdrawal_proof(secret: int, nullifier: int, leaf_index: int,</w:t>
              <w:br/>
              <w:t xml:space="preserve">                                  tree: MerkleTree) -&gt; ZKProof:</w:t>
              <w:br/>
              <w:t xml:space="preserve">        """</w:t>
              <w:br/>
              <w:t xml:space="preserve">        Generates a non-interactive ZKP of knowledge of the pre-image</w:t>
              <w:br/>
              <w:t xml:space="preserve">        and Merkle Tree membership of the leaf commitment.</w:t>
              <w:br/>
              <w:t xml:space="preserve">        """</w:t>
              <w:br/>
              <w:t xml:space="preserve">        commitment = tree.leaves[leaf_index]</w:t>
              <w:br/>
              <w:t xml:space="preserve">        commitment_int = int(commitment)</w:t>
              <w:br/>
              <w:t xml:space="preserve">        nullifier_hash = sha256_hash(str(nullifier))</w:t>
              <w:br/>
              <w:t xml:space="preserve">        </w:t>
              <w:br/>
              <w:t xml:space="preserve">        # Generate Merkle Proof for the commitment</w:t>
              <w:br/>
              <w:t xml:space="preserve">        proof_path = tree.generate_proof(leaf_index)</w:t>
              <w:br/>
              <w:t xml:space="preserve">        </w:t>
              <w:br/>
              <w:t xml:space="preserve">        # Now we generate a ZK Proof of knowledge of (secret, nullifier)</w:t>
              <w:br/>
              <w:t xml:space="preserve">        # using a non-interactive challenge-response protocol (Fiat-Shamir Heuristic)</w:t>
              <w:br/>
              <w:t xml:space="preserve">        commitment_proofs = []</w:t>
              <w:br/>
              <w:t xml:space="preserve">        </w:t>
              <w:br/>
              <w:t xml:space="preserve">        # We run 30 rounds of challenge-response to achieve high soundness</w:t>
              <w:br/>
              <w:t xml:space="preserve">        for _ in range(30):</w:t>
              <w:br/>
              <w:t xml:space="preserve">            # 1. Prover chooses random blinders v_S and v_N</w:t>
              <w:br/>
              <w:t xml:space="preserve">            v_S = secrets.randbelow(q)</w:t>
              <w:br/>
              <w:t xml:space="preserve">            v_N = secrets.randbelow(q)</w:t>
              <w:br/>
              <w:t xml:space="preserve">            </w:t>
              <w:br/>
              <w:t xml:space="preserve">            # 2. Prover computes commitment T = g^v_S * h^v_N (mod p)</w:t>
              <w:br/>
              <w:t xml:space="preserve">            T = (pow(g, v_S, p) * pow(h, v_N, p)) % p</w:t>
              <w:br/>
              <w:t xml:space="preserve">            </w:t>
              <w:br/>
              <w:t xml:space="preserve">            # 3. Challenge generation using Fiat-Shamir (hash of commitment, public key, and T)</w:t>
              <w:br/>
              <w:t xml:space="preserve">            challenge_str = f"{commitment_int}{T}"</w:t>
              <w:br/>
              <w:t xml:space="preserve">            challenge_hash = sha256_hash(challenge_str)</w:t>
              <w:br/>
              <w:t xml:space="preserve">            challenge = int(challenge_hash, 16) % 2  # Convert to a 0 or 1 bit</w:t>
              <w:br/>
              <w:t xml:space="preserve">            </w:t>
              <w:br/>
              <w:t xml:space="preserve">            # 4. Prover calculates responses based on the challenge</w:t>
              <w:br/>
              <w:t xml:space="preserve">            if challenge == 0:</w:t>
              <w:br/>
              <w:t xml:space="preserve">                # Reveal the blinders</w:t>
              <w:br/>
              <w:t xml:space="preserve">                resp_S = v_S</w:t>
              <w:br/>
              <w:t xml:space="preserve">                resp_N = v_N</w:t>
              <w:br/>
              <w:t xml:space="preserve">            else:</w:t>
              <w:br/>
              <w:t xml:space="preserve">                # Reveal masked secret and nullifier</w:t>
              <w:br/>
              <w:t xml:space="preserve">                resp_S = (secret + v_S) % q</w:t>
              <w:br/>
              <w:t xml:space="preserve">                resp_N = (nullifier + v_N) % q</w:t>
              <w:br/>
              <w:t xml:space="preserve">                </w:t>
              <w:br/>
              <w:t xml:space="preserve">            commitment_proofs.append((T, challenge, resp_S, resp_N))</w:t>
              <w:br/>
              <w:t xml:space="preserve">            </w:t>
              <w:br/>
              <w:t xml:space="preserve">        return ZKProof(nullifier_hash, proof_path, commitment_int, commitment_proofs)</w:t>
              <w:br/>
              <w:br/>
              <w:br/>
              <w:t>class Verifier:</w:t>
              <w:br/>
              <w:t xml:space="preserve">    def __init__(self, tree: MerkleTree):</w:t>
              <w:br/>
              <w:t xml:space="preserve">        self.tree = tree</w:t>
              <w:br/>
              <w:t xml:space="preserve">        self.spent_nullifiers = set()</w:t>
              <w:br/>
              <w:br/>
              <w:t xml:space="preserve">    def verify_withdrawal(self, proof: ZKProof) -&gt; bool:</w:t>
              <w:br/>
              <w:t xml:space="preserve">        """</w:t>
              <w:br/>
              <w:t xml:space="preserve">        Verifies the Zero-Knowledge Proof for withdrawal.</w:t>
              <w:br/>
              <w:t xml:space="preserve">        Returns True if verification succeeds, False otherwise.</w:t>
              <w:br/>
              <w:t xml:space="preserve">        """</w:t>
              <w:br/>
              <w:t xml:space="preserve">        # 1. Check double spending</w:t>
              <w:br/>
              <w:t xml:space="preserve">        if proof.nullifier_hash in self.spent_nullifiers:</w:t>
              <w:br/>
              <w:t xml:space="preserve">            print("[Verifier ERROR] Double spending detected! Nullifier hash already spent.")</w:t>
              <w:br/>
              <w:t xml:space="preserve">            return False</w:t>
              <w:br/>
              <w:t xml:space="preserve">            </w:t>
              <w:br/>
              <w:t xml:space="preserve">        # 2. Verify leaf membership in Merkle Tree</w:t>
              <w:br/>
              <w:t xml:space="preserve">        leaf_str = str(proof.leaf_commitment)</w:t>
              <w:br/>
              <w:t xml:space="preserve">        root = self.tree.get_root()</w:t>
              <w:br/>
              <w:t xml:space="preserve">        is_member = MerkleTree.verify_proof(leaf_str, proof.proof_path, root)</w:t>
              <w:br/>
              <w:t xml:space="preserve">        if not is_member:</w:t>
              <w:br/>
              <w:t xml:space="preserve">            print("[Verifier ERROR] Invalid membership proof! Leaf is not part of the Merkle Tree.")</w:t>
              <w:br/>
              <w:t xml:space="preserve">            return False</w:t>
              <w:br/>
              <w:br/>
              <w:t xml:space="preserve">        # 3. Verify ZK Proof of knowledge of secret &amp; nullifier</w:t>
              <w:br/>
              <w:t xml:space="preserve">        for i, (T, challenge, resp_S, resp_N) in enumerate(proof.commitment_proofs):</w:t>
              <w:br/>
              <w:t xml:space="preserve">            # Recompute challenge using Fiat-Shamir to ensure it wasn't manipulated</w:t>
              <w:br/>
              <w:t xml:space="preserve">            challenge_str = f"{proof.leaf_commitment}{T}"</w:t>
              <w:br/>
              <w:t xml:space="preserve">            challenge_hash = sha256_hash(challenge_str)</w:t>
              <w:br/>
              <w:t xml:space="preserve">            expected_challenge = int(challenge_hash, 16) % 2</w:t>
              <w:br/>
              <w:t xml:space="preserve">            </w:t>
              <w:br/>
              <w:t xml:space="preserve">            if challenge != expected_challenge:</w:t>
              <w:br/>
              <w:t xml:space="preserve">                print(f"[Verifier ERROR] Challenge mismatch in round {i}!")</w:t>
              <w:br/>
              <w:t xml:space="preserve">                return False</w:t>
              <w:br/>
              <w:t xml:space="preserve">            </w:t>
              <w:br/>
              <w:t xml:space="preserve">            if challenge == 0:</w:t>
              <w:br/>
              <w:t xml:space="preserve">                # If challenge was 0, T must equal g^resp_S * h^resp_N</w:t>
              <w:br/>
              <w:t xml:space="preserve">                expected_T = (pow(g, resp_S, p) * pow(h, resp_N, p)) % p</w:t>
              <w:br/>
              <w:t xml:space="preserve">                if T != expected_T:</w:t>
              <w:br/>
              <w:t xml:space="preserve">                    print(f"[Verifier ERROR] Blinder verification failed in round {i}!")</w:t>
              <w:br/>
              <w:t xml:space="preserve">                    return False</w:t>
              <w:br/>
              <w:t xml:space="preserve">            else:</w:t>
              <w:br/>
              <w:t xml:space="preserve">                # If challenge was 1, g^resp_S * h^resp_N must equal C * T (mod p)</w:t>
              <w:br/>
              <w:t xml:space="preserve">                lhs = (pow(g, resp_S, p) * pow(h, resp_N, p)) % p</w:t>
              <w:br/>
              <w:t xml:space="preserve">                rhs = (proof.leaf_commitment * T) % p</w:t>
              <w:br/>
              <w:t xml:space="preserve">                if lhs != rhs:</w:t>
              <w:br/>
              <w:t xml:space="preserve">                    print(f"[Verifier ERROR] Equation verification failed in round {i}!")</w:t>
              <w:br/>
              <w:t xml:space="preserve">                    print(f"      lhs: {lhs}")</w:t>
              <w:br/>
              <w:t xml:space="preserve">                    print(f"      rhs: {rhs}")</w:t>
              <w:br/>
              <w:t xml:space="preserve">                    print(f"      resp_S: {resp_S}")</w:t>
              <w:br/>
              <w:t xml:space="preserve">                    print(f"      resp_N: {resp_N}")</w:t>
              <w:br/>
              <w:t xml:space="preserve">                    print(f"      C: {proof.leaf_commitment}")</w:t>
              <w:br/>
              <w:t xml:space="preserve">                    print(f"      T: {T}")</w:t>
              <w:br/>
              <w:t xml:space="preserve">                    return False</w:t>
              <w:br/>
              <w:br/>
              <w:t xml:space="preserve">        # 4. If all checks pass, mark the nullifier hash as spent and accept withdrawal</w:t>
              <w:br/>
              <w:t xml:space="preserve">        self.spent_nullifiers.add(proof.nullifier_hash)</w:t>
              <w:br/>
              <w:t xml:space="preserve">        return True</w:t>
              <w:br/>
              <w:br/>
              <w:br/>
              <w:t># =====================================================================</w:t>
              <w:br/>
              <w:t># SIMULATION &amp; ATTACK DEMONSTRATION</w:t>
              <w:br/>
              <w:t># =====================================================================</w:t>
              <w:br/>
              <w:t>def run_simulation():</w:t>
              <w:br/>
              <w:t xml:space="preserve">    print("==========================================================")</w:t>
              <w:br/>
              <w:t xml:space="preserve">    print("      Tornado Cash Privacy-Preserving Simulator (Q1)     ")</w:t>
              <w:br/>
              <w:t xml:space="preserve">    print("==========================================================\n")</w:t>
              <w:br/>
              <w:t xml:space="preserve">    </w:t>
              <w:br/>
              <w:t xml:space="preserve">    # Initialize mixing pool with a Merkle Tree of depth 4 (16 slots)</w:t>
              <w:br/>
              <w:t xml:space="preserve">    tree = MerkleTree(depth=4)</w:t>
              <w:br/>
              <w:t xml:space="preserve">    verifier = Verifier(tree)</w:t>
              <w:br/>
              <w:t xml:space="preserve">    </w:t>
              <w:br/>
              <w:t xml:space="preserve">    print(f"1. Mixing Pool Initialized with 16 empty commitments.")</w:t>
              <w:br/>
              <w:t xml:space="preserve">    print(f"   Initial Merkle Root: {tree.get_root()[:16]}...\n")</w:t>
              <w:br/>
              <w:t xml:space="preserve">    </w:t>
              <w:br/>
              <w:t xml:space="preserve">    # Generate 5 deposits from different users to create an anonymity set</w:t>
              <w:br/>
              <w:t xml:space="preserve">    users_data = {}</w:t>
              <w:br/>
              <w:t xml:space="preserve">    print("2. Simulating Deposits (Commitment Phase)...")</w:t>
              <w:br/>
              <w:t xml:space="preserve">    for i in range(5):</w:t>
              <w:br/>
              <w:t xml:space="preserve">        secret, nullifier, commitment, nullifier_hash = Prover.generate_deposit_data()</w:t>
              <w:br/>
              <w:t xml:space="preserve">        users_data[f"User_{i+1}"] = {</w:t>
              <w:br/>
              <w:t xml:space="preserve">            "secret": secret,</w:t>
              <w:br/>
              <w:t xml:space="preserve">            "nullifier": nullifier,</w:t>
              <w:br/>
              <w:t xml:space="preserve">            "commitment": commitment,</w:t>
              <w:br/>
              <w:t xml:space="preserve">            "nullifier_hash": nullifier_hash,</w:t>
              <w:br/>
              <w:t xml:space="preserve">            "leaf_index": i</w:t>
              <w:br/>
              <w:t xml:space="preserve">        }</w:t>
              <w:br/>
              <w:t xml:space="preserve">        # Store in Merkle Tree</w:t>
              <w:br/>
              <w:t xml:space="preserve">        tree.update_leaf(i, str(commitment))</w:t>
              <w:br/>
              <w:t xml:space="preserve">        print(f"   [Deposit] User_{i+1} deposited funds.")</w:t>
              <w:br/>
              <w:t xml:space="preserve">        print(f"             Commitment C_{i}: {str(commitment)[:15]}...")</w:t>
              <w:br/>
              <w:t xml:space="preserve">        print(f"             Nullifier Hash:  {nullifier_hash[:16]}...")</w:t>
              <w:br/>
              <w:t xml:space="preserve">        </w:t>
              <w:br/>
              <w:t xml:space="preserve">    print(f"\n   Current Merkle Root after deposits: {tree.get_root()[:16]}...\n")</w:t>
              <w:br/>
              <w:t xml:space="preserve">    </w:t>
              <w:br/>
              <w:t xml:space="preserve">    # Simulate an anonymous withdrawal</w:t>
              <w:br/>
              <w:t xml:space="preserve">    print("3. Simulating Anonymous Withdrawal (User_3)...")</w:t>
              <w:br/>
              <w:t xml:space="preserve">    user3 = users_data["User_3"]</w:t>
              <w:br/>
              <w:t xml:space="preserve">    </w:t>
              <w:br/>
              <w:t xml:space="preserve">    # Prover generates the proof (needs secret, nullifier, leaf index, and the tree)</w:t>
              <w:br/>
              <w:t xml:space="preserve">    print("   [Prover] Generating zero-knowledge membership &amp; opening proof...")</w:t>
              <w:br/>
              <w:t xml:space="preserve">    proof = Prover.generate_withdrawal_proof(</w:t>
              <w:br/>
              <w:t xml:space="preserve">        secret=user3["secret"],</w:t>
              <w:br/>
              <w:t xml:space="preserve">        nullifier=user3["nullifier"],</w:t>
              <w:br/>
              <w:t xml:space="preserve">        leaf_index=user3["leaf_index"],</w:t>
              <w:br/>
              <w:t xml:space="preserve">        tree=tree</w:t>
              <w:br/>
              <w:t xml:space="preserve">    )</w:t>
              <w:br/>
              <w:t xml:space="preserve">    </w:t>
              <w:br/>
              <w:t xml:space="preserve">    # Verifier processes the withdrawal</w:t>
              <w:br/>
              <w:t xml:space="preserve">    print("   [Verifier] Checking proof, Merkle root, and double spending...")</w:t>
              <w:br/>
              <w:t xml:space="preserve">    success = verifier.verify_withdrawal(proof)</w:t>
              <w:br/>
              <w:t xml:space="preserve">    if success:</w:t>
              <w:br/>
              <w:t xml:space="preserve">        print("   [Verifier SUCCESS] Withdrawal approved! Funds transferred anonymously.")</w:t>
              <w:br/>
              <w:t xml:space="preserve">    else:</w:t>
              <w:br/>
              <w:t xml:space="preserve">        print("   [Verifier FAILED] Withdrawal rejected.")</w:t>
              <w:br/>
              <w:t xml:space="preserve">        </w:t>
              <w:br/>
              <w:t xml:space="preserve">    # Demonstrate Double Spending Prevention</w:t>
              <w:br/>
              <w:t xml:space="preserve">    print("\n4. Simulating Double Spending Attack (User_3 tries to withdraw again)...")</w:t>
              <w:br/>
              <w:t xml:space="preserve">    print("   [Prover] Re-submitting the same ZKP proof...")</w:t>
              <w:br/>
              <w:t xml:space="preserve">    success_double = verifier.verify_withdrawal(proof)</w:t>
              <w:br/>
              <w:t xml:space="preserve">    if success_double:</w:t>
              <w:br/>
              <w:t xml:space="preserve">        print("   [Verifier WARNING] Attack Succeeded! Double spending allowed (VULNERABILITY)!")</w:t>
              <w:br/>
              <w:t xml:space="preserve">    else:</w:t>
              <w:br/>
              <w:t xml:space="preserve">        print("   [Verifier SUCCESS] Attack Prevented! Double spending was rejected by Nullifier Check.")</w:t>
              <w:br/>
              <w:t xml:space="preserve">        </w:t>
              <w:br/>
              <w:t xml:space="preserve">    # Demonstrate Invalid Proof Attack</w:t>
              <w:br/>
              <w:t xml:space="preserve">    print("\n5. Simulating Hacker Attack (Forging a proof without knowing the secret)...")</w:t>
              <w:br/>
              <w:t xml:space="preserve">    # A hacker generates a random fake secret/nullifier and tries to withdraw</w:t>
              <w:br/>
              <w:t xml:space="preserve">    fake_secret = secrets.randbelow(q)</w:t>
              <w:br/>
              <w:t xml:space="preserve">    fake_nullifier = secrets.randbelow(q)</w:t>
              <w:br/>
              <w:t xml:space="preserve">    </w:t>
              <w:br/>
              <w:t xml:space="preserve">    # Hacker generates proof using their fake secret, targeting leaf 1 (User_2's commitment)</w:t>
              <w:br/>
              <w:t xml:space="preserve">    print("   [Hacker] Generating proof targeting User_2's commitment (index 1) with forged credentials...")</w:t>
              <w:br/>
              <w:t xml:space="preserve">    hacker_proof = Prover.generate_withdrawal_proof(</w:t>
              <w:br/>
              <w:t xml:space="preserve">        secret=fake_secret,</w:t>
              <w:br/>
              <w:t xml:space="preserve">        nullifier=fake_nullifier,</w:t>
              <w:br/>
              <w:t xml:space="preserve">        leaf_index=1,</w:t>
              <w:br/>
              <w:t xml:space="preserve">        tree=tree</w:t>
              <w:br/>
              <w:t xml:space="preserve">    )</w:t>
              <w:br/>
              <w:t xml:space="preserve">    </w:t>
              <w:br/>
              <w:t xml:space="preserve">    # Verifier checks the hacker's proof</w:t>
              <w:br/>
              <w:t xml:space="preserve">    print("   [Verifier] Checking hacker's proof...")</w:t>
              <w:br/>
              <w:t xml:space="preserve">    success_hack = verifier.verify_withdrawal(hacker_proof)</w:t>
              <w:br/>
              <w:t xml:space="preserve">    if success_hack:</w:t>
              <w:br/>
              <w:t xml:space="preserve">        print("   [Verifier WARNING] Attack Succeeded! Hacker stole funds!")</w:t>
              <w:br/>
              <w:t xml:space="preserve">    else:</w:t>
              <w:br/>
              <w:t xml:space="preserve">        print("   [Verifier SUCCESS] Attack Prevented! Hacker proof rejected by ZK equation verification.")</w:t>
              <w:br/>
              <w:t xml:space="preserve">        </w:t>
              <w:br/>
              <w:t xml:space="preserve">    print("\n==========================================================")</w:t>
              <w:br/>
              <w:t xml:space="preserve">    print("                  Simulation Finished                    ")</w:t>
              <w:br/>
              <w:t xml:space="preserve">    print("==========================================================")</w:t>
              <w:br/>
              <w:br/>
              <w:t>if __name__ == "__main__":</w:t>
              <w:br/>
              <w:t xml:space="preserve">    run_simulation()</w:t>
              <w:br/>
            </w:r>
          </w:p>
        </w:tc>
      </w:tr>
    </w:tbl>
    <w:p w14:paraId="5D95ABA8">
      <w:pPr>
        <w:pStyle w:val="style2"/>
        <w:spacing w:before="240"/>
        <w:rPr>
          <w:color w:val="36363d"/>
        </w:rPr>
      </w:pPr>
      <w:r>
        <w:rPr>
          <w:color w:val="36363d"/>
        </w:rPr>
        <w:t>How to Run and Expected Output</w:t>
      </w:r>
    </w:p>
    <w:p w14:paraId="51E72665">
      <w:pPr>
        <w:pStyle w:val="style0"/>
        <w:rPr>
          <w:color w:val="36363d"/>
        </w:rPr>
      </w:pPr>
      <w:r>
        <w:rPr>
          <w:color w:val="36363d"/>
        </w:rPr>
        <w:t>Run the code using python from your terminal:</w:t>
      </w:r>
      <w:r>
        <w:rPr>
          <w:b/>
          <w:color w:val="36363d"/>
        </w:rPr>
        <w:br/>
      </w:r>
      <w:r>
        <w:rPr>
          <w:b/>
          <w:color w:val="36363d"/>
        </w:rPr>
        <w:t>python question_1.py</w:t>
      </w:r>
    </w:p>
    <w:p w14:paraId="2BB8CCC8">
      <w:pPr>
        <w:pStyle w:val="style0"/>
        <w:spacing w:before="120"/>
        <w:rPr>
          <w:color w:val="36363d"/>
        </w:rPr>
      </w:pPr>
      <w:r>
        <w:rPr>
          <w:color w:val="36363d"/>
        </w:rPr>
        <w:t>Expected Console Output:</w:t>
      </w:r>
    </w:p>
    <w:tbl>
      <w:tblPr>
        <w:tblStyle w:val="style154"/>
        <w:tblW w:w="0" w:type="auto"/>
        <w:tblLayout w:type="fixed"/>
        <w:tblLook w:val="04A0" w:firstRow="1" w:lastRow="0" w:firstColumn="1" w:lastColumn="0" w:noHBand="0" w:noVBand="1"/>
      </w:tblPr>
      <w:tblGrid>
        <w:gridCol w:w="9360"/>
      </w:tblGrid>
      <w:tr w14:paraId="472A6260">
        <w:trPr/>
        <w:tc>
          <w:tcPr>
            <w:tcW w:w="9360" w:type="dxa"/>
            <w:tcBorders>
              <w:top w:val="single" w:sz="4" w:space="0" w:color="000000"/>
              <w:left w:val="single" w:sz="4" w:space="0" w:color="000000"/>
              <w:bottom w:val="single" w:sz="4" w:space="0" w:color="000000"/>
              <w:right w:val="single" w:sz="4" w:space="0" w:color="000000"/>
            </w:tcBorders>
          </w:tcPr>
          <w:p w14:paraId="6B94D132">
            <w:pPr>
              <w:pStyle w:val="style0"/>
              <w:spacing w:after="0"/>
              <w:rPr>
                <w:color w:val="36363d"/>
              </w:rPr>
            </w:pPr>
            <w:r>
              <w:rPr>
                <w:rFonts w:ascii="Consolas" w:hAnsi="Consolas"/>
                <w:color w:val="36363d"/>
                <w:sz w:val="17"/>
              </w:rPr>
              <w:t>==========================================================</w:t>
            </w:r>
            <w:r>
              <w:rPr>
                <w:rFonts w:ascii="Consolas" w:hAnsi="Consolas"/>
                <w:color w:val="36363d"/>
                <w:sz w:val="17"/>
              </w:rPr>
              <w:br/>
            </w:r>
            <w:r>
              <w:rPr>
                <w:rFonts w:ascii="Consolas" w:hAnsi="Consolas"/>
                <w:color w:val="36363d"/>
                <w:sz w:val="17"/>
              </w:rPr>
              <w:t xml:space="preserve">      Tornado Cash Privacy-Preserving Simulator (Q1)     </w:t>
            </w:r>
            <w:r>
              <w:rPr>
                <w:rFonts w:ascii="Consolas" w:hAnsi="Consolas"/>
                <w:color w:val="36363d"/>
                <w:sz w:val="17"/>
              </w:rPr>
              <w:br/>
            </w:r>
            <w:r>
              <w:rPr>
                <w:rFonts w:ascii="Consolas" w:hAnsi="Consolas"/>
                <w:color w:val="36363d"/>
                <w:sz w:val="17"/>
              </w:rPr>
              <w:t>==========================================================</w:t>
            </w:r>
            <w:r>
              <w:rPr>
                <w:rFonts w:ascii="Consolas" w:hAnsi="Consolas"/>
                <w:color w:val="36363d"/>
                <w:sz w:val="17"/>
              </w:rPr>
              <w:br/>
            </w:r>
            <w:r>
              <w:rPr>
                <w:rFonts w:ascii="Consolas" w:hAnsi="Consolas"/>
                <w:color w:val="36363d"/>
                <w:sz w:val="17"/>
              </w:rPr>
              <w:br/>
            </w:r>
            <w:r>
              <w:rPr>
                <w:rFonts w:ascii="Consolas" w:hAnsi="Consolas"/>
                <w:color w:val="36363d"/>
                <w:sz w:val="17"/>
              </w:rPr>
              <w:t>1. Mixing Pool Initialized with 16 empty commitments.</w:t>
            </w:r>
            <w:r>
              <w:rPr>
                <w:rFonts w:ascii="Consolas" w:hAnsi="Consolas"/>
                <w:color w:val="36363d"/>
                <w:sz w:val="17"/>
              </w:rPr>
              <w:br/>
            </w:r>
            <w:r>
              <w:rPr>
                <w:rFonts w:ascii="Consolas" w:hAnsi="Consolas"/>
                <w:color w:val="36363d"/>
                <w:sz w:val="17"/>
              </w:rPr>
              <w:t xml:space="preserve">   Initial Merkle Root: 601e615a178c275f...</w:t>
            </w:r>
            <w:r>
              <w:rPr>
                <w:rFonts w:ascii="Consolas" w:hAnsi="Consolas"/>
                <w:color w:val="36363d"/>
                <w:sz w:val="17"/>
              </w:rPr>
              <w:br/>
            </w:r>
            <w:r>
              <w:rPr>
                <w:rFonts w:ascii="Consolas" w:hAnsi="Consolas"/>
                <w:color w:val="36363d"/>
                <w:sz w:val="17"/>
              </w:rPr>
              <w:br/>
            </w:r>
            <w:r>
              <w:rPr>
                <w:rFonts w:ascii="Consolas" w:hAnsi="Consolas"/>
                <w:color w:val="36363d"/>
                <w:sz w:val="17"/>
              </w:rPr>
              <w:t>2. Simulating Deposits (Commitment Phase)...</w:t>
            </w:r>
            <w:r>
              <w:rPr>
                <w:rFonts w:ascii="Consolas" w:hAnsi="Consolas"/>
                <w:color w:val="36363d"/>
                <w:sz w:val="17"/>
              </w:rPr>
              <w:br/>
            </w:r>
            <w:r>
              <w:rPr>
                <w:rFonts w:ascii="Consolas" w:hAnsi="Consolas"/>
                <w:color w:val="36363d"/>
                <w:sz w:val="17"/>
              </w:rPr>
              <w:t xml:space="preserve">   [Deposit] User_1 deposited funds.</w:t>
            </w:r>
            <w:r>
              <w:rPr>
                <w:rFonts w:ascii="Consolas" w:hAnsi="Consolas"/>
                <w:color w:val="36363d"/>
                <w:sz w:val="17"/>
              </w:rPr>
              <w:br/>
            </w:r>
            <w:r>
              <w:rPr>
                <w:rFonts w:ascii="Consolas" w:hAnsi="Consolas"/>
                <w:color w:val="36363d"/>
                <w:sz w:val="17"/>
              </w:rPr>
              <w:t xml:space="preserve">             Commitment C_0: 535427092998981...</w:t>
            </w:r>
            <w:r>
              <w:rPr>
                <w:rFonts w:ascii="Consolas" w:hAnsi="Consolas"/>
                <w:color w:val="36363d"/>
                <w:sz w:val="17"/>
              </w:rPr>
              <w:br/>
            </w:r>
            <w:r>
              <w:rPr>
                <w:rFonts w:ascii="Consolas" w:hAnsi="Consolas"/>
                <w:color w:val="36363d"/>
                <w:sz w:val="17"/>
              </w:rPr>
              <w:t xml:space="preserve">             Nullifier Hash:  aa990da983f9fa5c...</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Current Merkle Root after deposits: 2aa3fd330539786c...</w:t>
            </w:r>
            <w:r>
              <w:rPr>
                <w:rFonts w:ascii="Consolas" w:hAnsi="Consolas"/>
                <w:color w:val="36363d"/>
                <w:sz w:val="17"/>
              </w:rPr>
              <w:br/>
            </w:r>
            <w:r>
              <w:rPr>
                <w:rFonts w:ascii="Consolas" w:hAnsi="Consolas"/>
                <w:color w:val="36363d"/>
                <w:sz w:val="17"/>
              </w:rPr>
              <w:br/>
            </w:r>
            <w:r>
              <w:rPr>
                <w:rFonts w:ascii="Consolas" w:hAnsi="Consolas"/>
                <w:color w:val="36363d"/>
                <w:sz w:val="17"/>
              </w:rPr>
              <w:t>3. Simulating Anonymous Withdrawal (User_3)...</w:t>
            </w:r>
            <w:r>
              <w:rPr>
                <w:rFonts w:ascii="Consolas" w:hAnsi="Consolas"/>
                <w:color w:val="36363d"/>
                <w:sz w:val="17"/>
              </w:rPr>
              <w:br/>
            </w:r>
            <w:r>
              <w:rPr>
                <w:rFonts w:ascii="Consolas" w:hAnsi="Consolas"/>
                <w:color w:val="36363d"/>
                <w:sz w:val="17"/>
              </w:rPr>
              <w:t xml:space="preserve">   [Prover] Generating zero-knowledge membership &amp; opening proof...</w:t>
            </w:r>
            <w:r>
              <w:rPr>
                <w:rFonts w:ascii="Consolas" w:hAnsi="Consolas"/>
                <w:color w:val="36363d"/>
                <w:sz w:val="17"/>
              </w:rPr>
              <w:br/>
            </w:r>
            <w:r>
              <w:rPr>
                <w:rFonts w:ascii="Consolas" w:hAnsi="Consolas"/>
                <w:color w:val="36363d"/>
                <w:sz w:val="17"/>
              </w:rPr>
              <w:t xml:space="preserve">   [Verifier] Checking proof, Merkle root, and double spending...</w:t>
            </w:r>
            <w:r>
              <w:rPr>
                <w:rFonts w:ascii="Consolas" w:hAnsi="Consolas"/>
                <w:color w:val="36363d"/>
                <w:sz w:val="17"/>
              </w:rPr>
              <w:br/>
            </w:r>
            <w:r>
              <w:rPr>
                <w:rFonts w:ascii="Consolas" w:hAnsi="Consolas"/>
                <w:color w:val="36363d"/>
                <w:sz w:val="17"/>
              </w:rPr>
              <w:t xml:space="preserve">   [Verifier SUCCESS] Withdrawal approved! Funds transferred anonymously.</w:t>
            </w:r>
            <w:r>
              <w:rPr>
                <w:rFonts w:ascii="Consolas" w:hAnsi="Consolas"/>
                <w:color w:val="36363d"/>
                <w:sz w:val="17"/>
              </w:rPr>
              <w:br/>
            </w:r>
            <w:r>
              <w:rPr>
                <w:rFonts w:ascii="Consolas" w:hAnsi="Consolas"/>
                <w:color w:val="36363d"/>
                <w:sz w:val="17"/>
              </w:rPr>
              <w:br/>
            </w:r>
            <w:r>
              <w:rPr>
                <w:rFonts w:ascii="Consolas" w:hAnsi="Consolas"/>
                <w:color w:val="36363d"/>
                <w:sz w:val="17"/>
              </w:rPr>
              <w:t>4. Simulating Double Spending Attack (User_3 tries to withdraw again)...</w:t>
            </w:r>
            <w:r>
              <w:rPr>
                <w:rFonts w:ascii="Consolas" w:hAnsi="Consolas"/>
                <w:color w:val="36363d"/>
                <w:sz w:val="17"/>
              </w:rPr>
              <w:br/>
            </w:r>
            <w:r>
              <w:rPr>
                <w:rFonts w:ascii="Consolas" w:hAnsi="Consolas"/>
                <w:color w:val="36363d"/>
                <w:sz w:val="17"/>
              </w:rPr>
              <w:t xml:space="preserve">   [Prover] Re-submitting the same ZKP proof...</w:t>
            </w:r>
            <w:r>
              <w:rPr>
                <w:rFonts w:ascii="Consolas" w:hAnsi="Consolas"/>
                <w:color w:val="36363d"/>
                <w:sz w:val="17"/>
              </w:rPr>
              <w:br/>
            </w:r>
            <w:r>
              <w:rPr>
                <w:rFonts w:ascii="Consolas" w:hAnsi="Consolas"/>
                <w:color w:val="36363d"/>
                <w:sz w:val="17"/>
              </w:rPr>
              <w:t>[Verifier ERROR] Double spending detected! Nullifier hash already spent.</w:t>
            </w:r>
            <w:r>
              <w:rPr>
                <w:rFonts w:ascii="Consolas" w:hAnsi="Consolas"/>
                <w:color w:val="36363d"/>
                <w:sz w:val="17"/>
              </w:rPr>
              <w:br/>
            </w:r>
            <w:r>
              <w:rPr>
                <w:rFonts w:ascii="Consolas" w:hAnsi="Consolas"/>
                <w:color w:val="36363d"/>
                <w:sz w:val="17"/>
              </w:rPr>
              <w:t xml:space="preserve">   [Verifier SUCCESS] Attack Prevented! Double spending was rejected by Nullifier Check.</w:t>
            </w:r>
            <w:r>
              <w:rPr>
                <w:rFonts w:ascii="Consolas" w:hAnsi="Consolas"/>
                <w:color w:val="36363d"/>
                <w:sz w:val="17"/>
              </w:rPr>
              <w:br/>
            </w:r>
            <w:r>
              <w:rPr>
                <w:rFonts w:ascii="Consolas" w:hAnsi="Consolas"/>
                <w:color w:val="36363d"/>
                <w:sz w:val="17"/>
              </w:rPr>
              <w:br/>
            </w:r>
            <w:r>
              <w:rPr>
                <w:rFonts w:ascii="Consolas" w:hAnsi="Consolas"/>
                <w:color w:val="36363d"/>
                <w:sz w:val="17"/>
              </w:rPr>
              <w:t>5. Simulating Hacker Attack (Forging a proof without knowing the secret)...</w:t>
            </w:r>
            <w:r>
              <w:rPr>
                <w:rFonts w:ascii="Consolas" w:hAnsi="Consolas"/>
                <w:color w:val="36363d"/>
                <w:sz w:val="17"/>
              </w:rPr>
              <w:br/>
            </w:r>
            <w:r>
              <w:rPr>
                <w:rFonts w:ascii="Consolas" w:hAnsi="Consolas"/>
                <w:color w:val="36363d"/>
                <w:sz w:val="17"/>
              </w:rPr>
              <w:t xml:space="preserve">   [Hacker] Generating proof targeting User_2's commitment (index 1) with forged credentials...</w:t>
            </w:r>
            <w:r>
              <w:rPr>
                <w:rFonts w:ascii="Consolas" w:hAnsi="Consolas"/>
                <w:color w:val="36363d"/>
                <w:sz w:val="17"/>
              </w:rPr>
              <w:br/>
            </w:r>
            <w:r>
              <w:rPr>
                <w:rFonts w:ascii="Consolas" w:hAnsi="Consolas"/>
                <w:color w:val="36363d"/>
                <w:sz w:val="17"/>
              </w:rPr>
              <w:t xml:space="preserve">   [Verifier] Checking hacker's proof...</w:t>
            </w:r>
            <w:r>
              <w:rPr>
                <w:rFonts w:ascii="Consolas" w:hAnsi="Consolas"/>
                <w:color w:val="36363d"/>
                <w:sz w:val="17"/>
              </w:rPr>
              <w:br/>
            </w:r>
            <w:r>
              <w:rPr>
                <w:rFonts w:ascii="Consolas" w:hAnsi="Consolas"/>
                <w:color w:val="36363d"/>
                <w:sz w:val="17"/>
              </w:rPr>
              <w:t>[Verifier ERROR] Equation verification failed in round 1!</w:t>
            </w:r>
            <w:r>
              <w:rPr>
                <w:rFonts w:ascii="Consolas" w:hAnsi="Consolas"/>
                <w:color w:val="36363d"/>
                <w:sz w:val="17"/>
              </w:rPr>
              <w:br/>
            </w:r>
            <w:r>
              <w:rPr>
                <w:rFonts w:ascii="Consolas" w:hAnsi="Consolas"/>
                <w:color w:val="36363d"/>
                <w:sz w:val="17"/>
              </w:rPr>
              <w:t xml:space="preserve">   [Verifier SUCCESS] Attack Prevented! Hacker proof rejected by ZK equation verification.</w:t>
            </w:r>
            <w:r>
              <w:rPr>
                <w:rFonts w:ascii="Consolas" w:hAnsi="Consolas"/>
                <w:color w:val="36363d"/>
                <w:sz w:val="17"/>
              </w:rPr>
              <w:br/>
            </w:r>
            <w:r>
              <w:rPr>
                <w:rFonts w:ascii="Consolas" w:hAnsi="Consolas"/>
                <w:color w:val="36363d"/>
                <w:sz w:val="17"/>
              </w:rPr>
              <w:br/>
            </w:r>
            <w:r>
              <w:rPr>
                <w:rFonts w:ascii="Consolas" w:hAnsi="Consolas"/>
                <w:color w:val="36363d"/>
                <w:sz w:val="17"/>
              </w:rPr>
              <w:t>==========================================================</w:t>
            </w:r>
            <w:r>
              <w:rPr>
                <w:rFonts w:ascii="Consolas" w:hAnsi="Consolas"/>
                <w:color w:val="36363d"/>
                <w:sz w:val="17"/>
              </w:rPr>
              <w:br/>
            </w:r>
            <w:r>
              <w:rPr>
                <w:rFonts w:ascii="Consolas" w:hAnsi="Consolas"/>
                <w:color w:val="36363d"/>
                <w:sz w:val="17"/>
              </w:rPr>
              <w:t xml:space="preserve">                  Simulation Finished                    </w:t>
            </w:r>
            <w:r>
              <w:rPr>
                <w:rFonts w:ascii="Consolas" w:hAnsi="Consolas"/>
                <w:color w:val="36363d"/>
                <w:sz w:val="17"/>
              </w:rPr>
              <w:br/>
            </w:r>
            <w:r>
              <w:rPr>
                <w:rFonts w:ascii="Consolas" w:hAnsi="Consolas"/>
                <w:color w:val="36363d"/>
                <w:sz w:val="17"/>
              </w:rPr>
              <w:t>==========================================================</w:t>
            </w:r>
          </w:p>
        </w:tc>
      </w:tr>
    </w:tbl>
    <w:p w14:paraId="400CD66A">
      <w:pPr>
        <w:pStyle w:val="style0"/>
        <w:rPr>
          <w:color w:val="36363d"/>
        </w:rPr>
      </w:pPr>
      <w:r>
        <w:rPr>
          <w:color w:val="36363d"/>
        </w:rPr>
        <w:br w:type="page"/>
      </w:r>
    </w:p>
    <w:p w14:paraId="478A7CAB">
      <w:pPr>
        <w:pStyle w:val="style1"/>
        <w:spacing w:before="240" w:after="240"/>
        <w:rPr>
          <w:color w:val="36363d"/>
        </w:rPr>
      </w:pPr>
      <w:r>
        <w:rPr>
          <w:color w:val="36363d"/>
        </w:rPr>
        <w:t>Question 2 - Part 1: PIN ZKP foundations</w:t>
      </w:r>
    </w:p>
    <w:p w14:paraId="26DD95FF">
      <w:pPr>
        <w:pStyle w:val="style0"/>
        <w:rPr>
          <w:color w:val="36363d"/>
        </w:rPr>
      </w:pPr>
      <w:r>
        <w:rPr>
          <w:color w:val="36363d"/>
        </w:rPr>
        <w:t>This section implements the 'Color Blind Friend' protocol to prove knowledge of a 4-digit PIN without disclosing the PIN itself. It uses a Pedersen commitment scheme and simulates 100 rounds of challenge-response as well as a non-interactive Fiat-Shamir proof.</w:t>
      </w:r>
    </w:p>
    <w:p w14:paraId="1DD0245E">
      <w:pPr>
        <w:pStyle w:val="style2"/>
        <w:spacing w:before="240" w:after="120"/>
        <w:rPr>
          <w:color w:val="36363d"/>
        </w:rPr>
      </w:pPr>
      <w:r>
        <w:rPr>
          <w:color w:val="36363d"/>
        </w:rPr>
        <w:t>Python Implementation: question_2_part_1.py</w:t>
      </w:r>
    </w:p>
    <w:tbl>
      <w:tblPr>
        <w:tblStyle w:val="style154"/>
        <w:tblW w:w="0" w:type="auto"/>
        <w:tblLayout w:type="fixed"/>
        <w:tblLook w:val="04A0" w:firstRow="1" w:lastRow="0" w:firstColumn="1" w:lastColumn="0" w:noHBand="0" w:noVBand="1"/>
      </w:tblPr>
      <w:tblGrid>
        <w:gridCol w:w="9360"/>
      </w:tblGrid>
      <w:tr w14:paraId="5CB614CC">
        <w:trPr/>
        <w:tc>
          <w:tcPr>
            <w:tcW w:w="9360" w:type="dxa"/>
            <w:tcBorders>
              <w:top w:val="single" w:sz="4" w:space="0" w:color="000000"/>
              <w:left w:val="single" w:sz="4" w:space="0" w:color="000000"/>
              <w:bottom w:val="single" w:sz="4" w:space="0" w:color="000000"/>
              <w:right w:val="single" w:sz="4" w:space="0" w:color="000000"/>
            </w:tcBorders>
          </w:tcPr>
          <w:p w14:paraId="550FDDA0">
            <w:pPr>
              <w:pStyle w:val="style0"/>
              <w:spacing w:after="0"/>
              <w:rPr>
                <w:color w:val="36363d"/>
              </w:rPr>
            </w:pPr>
            <w:r>
              <w:rPr>
                <w:rFonts w:ascii="Consolas" w:hAnsi="Consolas"/>
                <w:color w:val="36363d"/>
                <w:sz w:val="17"/>
              </w:rPr>
              <w:t>import hashlib</w:t>
            </w:r>
            <w:r>
              <w:rPr>
                <w:rFonts w:ascii="Consolas" w:hAnsi="Consolas"/>
                <w:color w:val="36363d"/>
                <w:sz w:val="17"/>
              </w:rPr>
              <w:br/>
            </w:r>
            <w:r>
              <w:rPr>
                <w:rFonts w:ascii="Consolas" w:hAnsi="Consolas"/>
                <w:color w:val="36363d"/>
                <w:sz w:val="17"/>
              </w:rPr>
              <w:t>import secrets</w:t>
            </w:r>
            <w:r>
              <w:rPr>
                <w:rFonts w:ascii="Consolas" w:hAnsi="Consolas"/>
                <w:color w:val="36363d"/>
                <w:sz w:val="17"/>
              </w:rPr>
              <w:br/>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 CRYPTOGRAPHIC PARAMETERS (Pedersen Commitment Parameters)</w:t>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 A large safe prime p = 2q + 1 where q is also prime.</w:t>
            </w:r>
            <w:r>
              <w:rPr>
                <w:rFonts w:ascii="Consolas" w:hAnsi="Consolas"/>
                <w:color w:val="36363d"/>
                <w:sz w:val="17"/>
              </w:rPr>
              <w:br/>
            </w:r>
            <w:r>
              <w:rPr>
                <w:rFonts w:ascii="Consolas" w:hAnsi="Consolas"/>
                <w:color w:val="36363d"/>
                <w:sz w:val="17"/>
              </w:rPr>
              <w:t>p = 2**255 - 19</w:t>
            </w:r>
            <w:r>
              <w:rPr>
                <w:rFonts w:ascii="Consolas" w:hAnsi="Consolas"/>
                <w:color w:val="36363d"/>
                <w:sz w:val="17"/>
              </w:rPr>
              <w:br/>
            </w:r>
            <w:r>
              <w:rPr>
                <w:rFonts w:ascii="Consolas" w:hAnsi="Consolas"/>
                <w:color w:val="36363d"/>
                <w:sz w:val="17"/>
              </w:rPr>
              <w:t>q = p - 1</w:t>
            </w:r>
            <w:r>
              <w:rPr>
                <w:rFonts w:ascii="Consolas" w:hAnsi="Consolas"/>
                <w:color w:val="36363d"/>
                <w:sz w:val="17"/>
              </w:rPr>
              <w:br/>
            </w:r>
            <w:r>
              <w:rPr>
                <w:rFonts w:ascii="Consolas" w:hAnsi="Consolas"/>
                <w:color w:val="36363d"/>
                <w:sz w:val="17"/>
              </w:rPr>
              <w:br/>
            </w:r>
            <w:r>
              <w:rPr>
                <w:rFonts w:ascii="Consolas" w:hAnsi="Consolas"/>
                <w:color w:val="36363d"/>
                <w:sz w:val="17"/>
              </w:rPr>
              <w:t># Group generators</w:t>
            </w:r>
            <w:r>
              <w:rPr>
                <w:rFonts w:ascii="Consolas" w:hAnsi="Consolas"/>
                <w:color w:val="36363d"/>
                <w:sz w:val="17"/>
              </w:rPr>
              <w:br/>
            </w:r>
            <w:r>
              <w:rPr>
                <w:rFonts w:ascii="Consolas" w:hAnsi="Consolas"/>
                <w:color w:val="36363d"/>
                <w:sz w:val="17"/>
              </w:rPr>
              <w:t>g = 2</w:t>
            </w:r>
            <w:r>
              <w:rPr>
                <w:rFonts w:ascii="Consolas" w:hAnsi="Consolas"/>
                <w:color w:val="36363d"/>
                <w:sz w:val="17"/>
              </w:rPr>
              <w:br/>
            </w:r>
            <w:r>
              <w:rPr>
                <w:rFonts w:ascii="Consolas" w:hAnsi="Consolas"/>
                <w:color w:val="36363d"/>
                <w:sz w:val="17"/>
              </w:rPr>
              <w:t>h = 3</w:t>
            </w:r>
            <w:r>
              <w:rPr>
                <w:rFonts w:ascii="Consolas" w:hAnsi="Consolas"/>
                <w:color w:val="36363d"/>
                <w:sz w:val="17"/>
              </w:rPr>
              <w:br/>
            </w:r>
            <w:r>
              <w:rPr>
                <w:rFonts w:ascii="Consolas" w:hAnsi="Consolas"/>
                <w:color w:val="36363d"/>
                <w:sz w:val="17"/>
              </w:rPr>
              <w:br/>
            </w:r>
            <w:r>
              <w:rPr>
                <w:rFonts w:ascii="Consolas" w:hAnsi="Consolas"/>
                <w:color w:val="36363d"/>
                <w:sz w:val="17"/>
              </w:rPr>
              <w:t>def sha256_hash(data: str) -&gt; str:</w:t>
            </w:r>
            <w:r>
              <w:rPr>
                <w:rFonts w:ascii="Consolas" w:hAnsi="Consolas"/>
                <w:color w:val="36363d"/>
                <w:sz w:val="17"/>
              </w:rPr>
              <w:br/>
            </w:r>
            <w:r>
              <w:rPr>
                <w:rFonts w:ascii="Consolas" w:hAnsi="Consolas"/>
                <w:color w:val="36363d"/>
                <w:sz w:val="17"/>
              </w:rPr>
              <w:t xml:space="preserve">    """Helper function to calculate SHA-256 hash."""</w:t>
            </w:r>
            <w:r>
              <w:rPr>
                <w:rFonts w:ascii="Consolas" w:hAnsi="Consolas"/>
                <w:color w:val="36363d"/>
                <w:sz w:val="17"/>
              </w:rPr>
              <w:br/>
            </w:r>
            <w:r>
              <w:rPr>
                <w:rFonts w:ascii="Consolas" w:hAnsi="Consolas"/>
                <w:color w:val="36363d"/>
                <w:sz w:val="17"/>
              </w:rPr>
              <w:t xml:space="preserve">    return hashlib.sha256(data.encode('utf-8')).hexdigest()</w:t>
            </w:r>
            <w:r>
              <w:rPr>
                <w:rFonts w:ascii="Consolas" w:hAnsi="Consolas"/>
                <w:color w:val="36363d"/>
                <w:sz w:val="17"/>
              </w:rPr>
              <w:br/>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 ZKP PROTOCOL CLASSES</w:t>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class PINProver:</w:t>
            </w:r>
            <w:r>
              <w:rPr>
                <w:rFonts w:ascii="Consolas" w:hAnsi="Consolas"/>
                <w:color w:val="36363d"/>
                <w:sz w:val="17"/>
              </w:rPr>
              <w:br/>
            </w:r>
            <w:r>
              <w:rPr>
                <w:rFonts w:ascii="Consolas" w:hAnsi="Consolas"/>
                <w:color w:val="36363d"/>
                <w:sz w:val="17"/>
              </w:rPr>
              <w:t xml:space="preserve">    def __init__(self, pin: int):</w:t>
            </w:r>
            <w:r>
              <w:rPr>
                <w:rFonts w:ascii="Consolas" w:hAnsi="Consolas"/>
                <w:color w:val="36363d"/>
                <w:sz w:val="17"/>
              </w:rPr>
              <w:br/>
            </w:r>
            <w:r>
              <w:rPr>
                <w:rFonts w:ascii="Consolas" w:hAnsi="Consolas"/>
                <w:color w:val="36363d"/>
                <w:sz w:val="17"/>
              </w:rPr>
              <w:t xml:space="preserve">        assert 0 &lt;= pin &lt;= 9999, "PIN must be a 4-digit number (0-9999)"</w:t>
            </w:r>
            <w:r>
              <w:rPr>
                <w:rFonts w:ascii="Consolas" w:hAnsi="Consolas"/>
                <w:color w:val="36363d"/>
                <w:sz w:val="17"/>
              </w:rPr>
              <w:br/>
            </w:r>
            <w:r>
              <w:rPr>
                <w:rFonts w:ascii="Consolas" w:hAnsi="Consolas"/>
                <w:color w:val="36363d"/>
                <w:sz w:val="17"/>
              </w:rPr>
              <w:t xml:space="preserve">        self.pin = pin</w:t>
            </w:r>
            <w:r>
              <w:rPr>
                <w:rFonts w:ascii="Consolas" w:hAnsi="Consolas"/>
                <w:color w:val="36363d"/>
                <w:sz w:val="17"/>
              </w:rPr>
              <w:br/>
            </w:r>
            <w:r>
              <w:rPr>
                <w:rFonts w:ascii="Consolas" w:hAnsi="Consolas"/>
                <w:color w:val="36363d"/>
                <w:sz w:val="17"/>
              </w:rPr>
              <w:t xml:space="preserve">        # Generate random salt for the initial commitment</w:t>
            </w:r>
            <w:r>
              <w:rPr>
                <w:rFonts w:ascii="Consolas" w:hAnsi="Consolas"/>
                <w:color w:val="36363d"/>
                <w:sz w:val="17"/>
              </w:rPr>
              <w:br/>
            </w:r>
            <w:r>
              <w:rPr>
                <w:rFonts w:ascii="Consolas" w:hAnsi="Consolas"/>
                <w:color w:val="36363d"/>
                <w:sz w:val="17"/>
              </w:rPr>
              <w:t xml:space="preserve">        self.salt = secrets.randbelow(q)</w:t>
            </w:r>
            <w:r>
              <w:rPr>
                <w:rFonts w:ascii="Consolas" w:hAnsi="Consolas"/>
                <w:color w:val="36363d"/>
                <w:sz w:val="17"/>
              </w:rPr>
              <w:br/>
            </w:r>
            <w:r>
              <w:rPr>
                <w:rFonts w:ascii="Consolas" w:hAnsi="Consolas"/>
                <w:color w:val="36363d"/>
                <w:sz w:val="17"/>
              </w:rPr>
              <w:t xml:space="preserve">        # Commitment to the PIN: C = g^PIN * h^salt (mod p)</w:t>
            </w:r>
            <w:r>
              <w:rPr>
                <w:rFonts w:ascii="Consolas" w:hAnsi="Consolas"/>
                <w:color w:val="36363d"/>
                <w:sz w:val="17"/>
              </w:rPr>
              <w:br/>
            </w:r>
            <w:r>
              <w:rPr>
                <w:rFonts w:ascii="Consolas" w:hAnsi="Consolas"/>
                <w:color w:val="36363d"/>
                <w:sz w:val="17"/>
              </w:rPr>
              <w:t xml:space="preserve">        self.commitment = (pow(g, self.pin, p) * pow(h, self.salt, p)) % p</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def get_public_commitment(self) -&gt; int:</w:t>
            </w:r>
            <w:r>
              <w:rPr>
                <w:rFonts w:ascii="Consolas" w:hAnsi="Consolas"/>
                <w:color w:val="36363d"/>
                <w:sz w:val="17"/>
              </w:rPr>
              <w:br/>
            </w:r>
            <w:r>
              <w:rPr>
                <w:rFonts w:ascii="Consolas" w:hAnsi="Consolas"/>
                <w:color w:val="36363d"/>
                <w:sz w:val="17"/>
              </w:rPr>
              <w:t xml:space="preserve">        """Returns the public commitment that the verifier stores."""</w:t>
            </w:r>
            <w:r>
              <w:rPr>
                <w:rFonts w:ascii="Consolas" w:hAnsi="Consolas"/>
                <w:color w:val="36363d"/>
                <w:sz w:val="17"/>
              </w:rPr>
              <w:br/>
            </w:r>
            <w:r>
              <w:rPr>
                <w:rFonts w:ascii="Consolas" w:hAnsi="Consolas"/>
                <w:color w:val="36363d"/>
                <w:sz w:val="17"/>
              </w:rPr>
              <w:t xml:space="preserve">        return self.commitment</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def setup_round(self):</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Setup phase for an iteration:</w:t>
            </w:r>
            <w:r>
              <w:rPr>
                <w:rFonts w:ascii="Consolas" w:hAnsi="Consolas"/>
                <w:color w:val="36363d"/>
                <w:sz w:val="17"/>
              </w:rPr>
              <w:br/>
            </w:r>
            <w:r>
              <w:rPr>
                <w:rFonts w:ascii="Consolas" w:hAnsi="Consolas"/>
                <w:color w:val="36363d"/>
                <w:sz w:val="17"/>
              </w:rPr>
              <w:t xml:space="preserve">        Prover chooses random blinders v1, v2 and computes commitment T.</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self.v1 = secrets.randbelow(q)</w:t>
            </w:r>
            <w:r>
              <w:rPr>
                <w:rFonts w:ascii="Consolas" w:hAnsi="Consolas"/>
                <w:color w:val="36363d"/>
                <w:sz w:val="17"/>
              </w:rPr>
              <w:br/>
            </w:r>
            <w:r>
              <w:rPr>
                <w:rFonts w:ascii="Consolas" w:hAnsi="Consolas"/>
                <w:color w:val="36363d"/>
                <w:sz w:val="17"/>
              </w:rPr>
              <w:t xml:space="preserve">        self.v2 = secrets.randbelow(q)</w:t>
            </w:r>
            <w:r>
              <w:rPr>
                <w:rFonts w:ascii="Consolas" w:hAnsi="Consolas"/>
                <w:color w:val="36363d"/>
                <w:sz w:val="17"/>
              </w:rPr>
              <w:br/>
            </w:r>
            <w:r>
              <w:rPr>
                <w:rFonts w:ascii="Consolas" w:hAnsi="Consolas"/>
                <w:color w:val="36363d"/>
                <w:sz w:val="17"/>
              </w:rPr>
              <w:t xml:space="preserve">        # T = g^v1 * h^v2 (mod p)</w:t>
            </w:r>
            <w:r>
              <w:rPr>
                <w:rFonts w:ascii="Consolas" w:hAnsi="Consolas"/>
                <w:color w:val="36363d"/>
                <w:sz w:val="17"/>
              </w:rPr>
              <w:br/>
            </w:r>
            <w:r>
              <w:rPr>
                <w:rFonts w:ascii="Consolas" w:hAnsi="Consolas"/>
                <w:color w:val="36363d"/>
                <w:sz w:val="17"/>
              </w:rPr>
              <w:t xml:space="preserve">        self.T = (pow(g, self.v1, p) * pow(h, self.v2, p)) % p</w:t>
            </w:r>
            <w:r>
              <w:rPr>
                <w:rFonts w:ascii="Consolas" w:hAnsi="Consolas"/>
                <w:color w:val="36363d"/>
                <w:sz w:val="17"/>
              </w:rPr>
              <w:br/>
            </w:r>
            <w:r>
              <w:rPr>
                <w:rFonts w:ascii="Consolas" w:hAnsi="Consolas"/>
                <w:color w:val="36363d"/>
                <w:sz w:val="17"/>
              </w:rPr>
              <w:t xml:space="preserve">        return self.T</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def respond(self, challenge: int):</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Generates the response according to the challenge bit (0 or 1).</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assert challenge in (0, 1), "Challenge must be 0 or 1"</w:t>
            </w:r>
            <w:r>
              <w:rPr>
                <w:rFonts w:ascii="Consolas" w:hAnsi="Consolas"/>
                <w:color w:val="36363d"/>
                <w:sz w:val="17"/>
              </w:rPr>
              <w:br/>
            </w:r>
            <w:r>
              <w:rPr>
                <w:rFonts w:ascii="Consolas" w:hAnsi="Consolas"/>
                <w:color w:val="36363d"/>
                <w:sz w:val="17"/>
              </w:rPr>
              <w:t xml:space="preserve">        if challenge == 0:</w:t>
            </w:r>
            <w:r>
              <w:rPr>
                <w:rFonts w:ascii="Consolas" w:hAnsi="Consolas"/>
                <w:color w:val="36363d"/>
                <w:sz w:val="17"/>
              </w:rPr>
              <w:br/>
            </w:r>
            <w:r>
              <w:rPr>
                <w:rFonts w:ascii="Consolas" w:hAnsi="Consolas"/>
                <w:color w:val="36363d"/>
                <w:sz w:val="17"/>
              </w:rPr>
              <w:t xml:space="preserve">            # Open the blinders</w:t>
            </w:r>
            <w:r>
              <w:rPr>
                <w:rFonts w:ascii="Consolas" w:hAnsi="Consolas"/>
                <w:color w:val="36363d"/>
                <w:sz w:val="17"/>
              </w:rPr>
              <w:br/>
            </w:r>
            <w:r>
              <w:rPr>
                <w:rFonts w:ascii="Consolas" w:hAnsi="Consolas"/>
                <w:color w:val="36363d"/>
                <w:sz w:val="17"/>
              </w:rPr>
              <w:t xml:space="preserve">            s1 = self.v1</w:t>
            </w:r>
            <w:r>
              <w:rPr>
                <w:rFonts w:ascii="Consolas" w:hAnsi="Consolas"/>
                <w:color w:val="36363d"/>
                <w:sz w:val="17"/>
              </w:rPr>
              <w:br/>
            </w:r>
            <w:r>
              <w:rPr>
                <w:rFonts w:ascii="Consolas" w:hAnsi="Consolas"/>
                <w:color w:val="36363d"/>
                <w:sz w:val="17"/>
              </w:rPr>
              <w:t xml:space="preserve">            s2 = self.v2</w:t>
            </w:r>
            <w:r>
              <w:rPr>
                <w:rFonts w:ascii="Consolas" w:hAnsi="Consolas"/>
                <w:color w:val="36363d"/>
                <w:sz w:val="17"/>
              </w:rPr>
              <w:br/>
            </w:r>
            <w:r>
              <w:rPr>
                <w:rFonts w:ascii="Consolas" w:hAnsi="Consolas"/>
                <w:color w:val="36363d"/>
                <w:sz w:val="17"/>
              </w:rPr>
              <w:t xml:space="preserve">        else:</w:t>
            </w:r>
            <w:r>
              <w:rPr>
                <w:rFonts w:ascii="Consolas" w:hAnsi="Consolas"/>
                <w:color w:val="36363d"/>
                <w:sz w:val="17"/>
              </w:rPr>
              <w:br/>
            </w:r>
            <w:r>
              <w:rPr>
                <w:rFonts w:ascii="Consolas" w:hAnsi="Consolas"/>
                <w:color w:val="36363d"/>
                <w:sz w:val="17"/>
              </w:rPr>
              <w:t xml:space="preserve">            # Open the relation masked by the blinders</w:t>
            </w:r>
            <w:r>
              <w:rPr>
                <w:rFonts w:ascii="Consolas" w:hAnsi="Consolas"/>
                <w:color w:val="36363d"/>
                <w:sz w:val="17"/>
              </w:rPr>
              <w:br/>
            </w:r>
            <w:r>
              <w:rPr>
                <w:rFonts w:ascii="Consolas" w:hAnsi="Consolas"/>
                <w:color w:val="36363d"/>
                <w:sz w:val="17"/>
              </w:rPr>
              <w:t xml:space="preserve">            s1 = (self.pin + self.v1) % q</w:t>
            </w:r>
            <w:r>
              <w:rPr>
                <w:rFonts w:ascii="Consolas" w:hAnsi="Consolas"/>
                <w:color w:val="36363d"/>
                <w:sz w:val="17"/>
              </w:rPr>
              <w:br/>
            </w:r>
            <w:r>
              <w:rPr>
                <w:rFonts w:ascii="Consolas" w:hAnsi="Consolas"/>
                <w:color w:val="36363d"/>
                <w:sz w:val="17"/>
              </w:rPr>
              <w:t xml:space="preserve">            s2 = (self.salt + self.v2) % q</w:t>
            </w:r>
            <w:r>
              <w:rPr>
                <w:rFonts w:ascii="Consolas" w:hAnsi="Consolas"/>
                <w:color w:val="36363d"/>
                <w:sz w:val="17"/>
              </w:rPr>
              <w:br/>
            </w:r>
            <w:r>
              <w:rPr>
                <w:rFonts w:ascii="Consolas" w:hAnsi="Consolas"/>
                <w:color w:val="36363d"/>
                <w:sz w:val="17"/>
              </w:rPr>
              <w:t xml:space="preserve">        return s1, s2</w:t>
            </w:r>
            <w:r>
              <w:rPr>
                <w:rFonts w:ascii="Consolas" w:hAnsi="Consolas"/>
                <w:color w:val="36363d"/>
                <w:sz w:val="17"/>
              </w:rPr>
              <w:br/>
            </w:r>
            <w:r>
              <w:rPr>
                <w:rFonts w:ascii="Consolas" w:hAnsi="Consolas"/>
                <w:color w:val="36363d"/>
                <w:sz w:val="17"/>
              </w:rPr>
              <w:br/>
            </w:r>
            <w:r>
              <w:rPr>
                <w:rFonts w:ascii="Consolas" w:hAnsi="Consolas"/>
                <w:color w:val="36363d"/>
                <w:sz w:val="17"/>
              </w:rPr>
              <w:br/>
            </w:r>
            <w:r>
              <w:rPr>
                <w:rFonts w:ascii="Consolas" w:hAnsi="Consolas"/>
                <w:color w:val="36363d"/>
                <w:sz w:val="17"/>
              </w:rPr>
              <w:t>class PINVerifier:</w:t>
            </w:r>
            <w:r>
              <w:rPr>
                <w:rFonts w:ascii="Consolas" w:hAnsi="Consolas"/>
                <w:color w:val="36363d"/>
                <w:sz w:val="17"/>
              </w:rPr>
              <w:br/>
            </w:r>
            <w:r>
              <w:rPr>
                <w:rFonts w:ascii="Consolas" w:hAnsi="Consolas"/>
                <w:color w:val="36363d"/>
                <w:sz w:val="17"/>
              </w:rPr>
              <w:t xml:space="preserve">    def __init__(self, public_commitment: int):</w:t>
            </w:r>
            <w:r>
              <w:rPr>
                <w:rFonts w:ascii="Consolas" w:hAnsi="Consolas"/>
                <w:color w:val="36363d"/>
                <w:sz w:val="17"/>
              </w:rPr>
              <w:br/>
            </w:r>
            <w:r>
              <w:rPr>
                <w:rFonts w:ascii="Consolas" w:hAnsi="Consolas"/>
                <w:color w:val="36363d"/>
                <w:sz w:val="17"/>
              </w:rPr>
              <w:t xml:space="preserve">        self.y = public_commitment</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def issue_challenge(self) -&gt; int:</w:t>
            </w:r>
            <w:r>
              <w:rPr>
                <w:rFonts w:ascii="Consolas" w:hAnsi="Consolas"/>
                <w:color w:val="36363d"/>
                <w:sz w:val="17"/>
              </w:rPr>
              <w:br/>
            </w:r>
            <w:r>
              <w:rPr>
                <w:rFonts w:ascii="Consolas" w:hAnsi="Consolas"/>
                <w:color w:val="36363d"/>
                <w:sz w:val="17"/>
              </w:rPr>
              <w:t xml:space="preserve">        """Issues a random challenge bit (0 or 1)."""</w:t>
            </w:r>
            <w:r>
              <w:rPr>
                <w:rFonts w:ascii="Consolas" w:hAnsi="Consolas"/>
                <w:color w:val="36363d"/>
                <w:sz w:val="17"/>
              </w:rPr>
              <w:br/>
            </w:r>
            <w:r>
              <w:rPr>
                <w:rFonts w:ascii="Consolas" w:hAnsi="Consolas"/>
                <w:color w:val="36363d"/>
                <w:sz w:val="17"/>
              </w:rPr>
              <w:t xml:space="preserve">        return secrets.choice([0, 1])</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def verify_response(self, T: int, challenge: int, s1: int, s2: int) -&gt; bool:</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Verifies that the Prover's response satisfies the challenge.</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if challenge == 0:</w:t>
            </w:r>
            <w:r>
              <w:rPr>
                <w:rFonts w:ascii="Consolas" w:hAnsi="Consolas"/>
                <w:color w:val="36363d"/>
                <w:sz w:val="17"/>
              </w:rPr>
              <w:br/>
            </w:r>
            <w:r>
              <w:rPr>
                <w:rFonts w:ascii="Consolas" w:hAnsi="Consolas"/>
                <w:color w:val="36363d"/>
                <w:sz w:val="17"/>
              </w:rPr>
              <w:t xml:space="preserve">            # Verify: g^s1 * h^s2 == T (mod p)</w:t>
            </w:r>
            <w:r>
              <w:rPr>
                <w:rFonts w:ascii="Consolas" w:hAnsi="Consolas"/>
                <w:color w:val="36363d"/>
                <w:sz w:val="17"/>
              </w:rPr>
              <w:br/>
            </w:r>
            <w:r>
              <w:rPr>
                <w:rFonts w:ascii="Consolas" w:hAnsi="Consolas"/>
                <w:color w:val="36363d"/>
                <w:sz w:val="17"/>
              </w:rPr>
              <w:t xml:space="preserve">            lhs = (pow(g, s1, p) * pow(h, s2, p)) % p</w:t>
            </w:r>
            <w:r>
              <w:rPr>
                <w:rFonts w:ascii="Consolas" w:hAnsi="Consolas"/>
                <w:color w:val="36363d"/>
                <w:sz w:val="17"/>
              </w:rPr>
              <w:br/>
            </w:r>
            <w:r>
              <w:rPr>
                <w:rFonts w:ascii="Consolas" w:hAnsi="Consolas"/>
                <w:color w:val="36363d"/>
                <w:sz w:val="17"/>
              </w:rPr>
              <w:t xml:space="preserve">            return lhs == T</w:t>
            </w:r>
            <w:r>
              <w:rPr>
                <w:rFonts w:ascii="Consolas" w:hAnsi="Consolas"/>
                <w:color w:val="36363d"/>
                <w:sz w:val="17"/>
              </w:rPr>
              <w:br/>
            </w:r>
            <w:r>
              <w:rPr>
                <w:rFonts w:ascii="Consolas" w:hAnsi="Consolas"/>
                <w:color w:val="36363d"/>
                <w:sz w:val="17"/>
              </w:rPr>
              <w:t xml:space="preserve">        else:</w:t>
            </w:r>
            <w:r>
              <w:rPr>
                <w:rFonts w:ascii="Consolas" w:hAnsi="Consolas"/>
                <w:color w:val="36363d"/>
                <w:sz w:val="17"/>
              </w:rPr>
              <w:br/>
            </w:r>
            <w:r>
              <w:rPr>
                <w:rFonts w:ascii="Consolas" w:hAnsi="Consolas"/>
                <w:color w:val="36363d"/>
                <w:sz w:val="17"/>
              </w:rPr>
              <w:t xml:space="preserve">            # Verify: g^s1 * h^s2 == y * T (mod p)</w:t>
            </w:r>
            <w:r>
              <w:rPr>
                <w:rFonts w:ascii="Consolas" w:hAnsi="Consolas"/>
                <w:color w:val="36363d"/>
                <w:sz w:val="17"/>
              </w:rPr>
              <w:br/>
            </w:r>
            <w:r>
              <w:rPr>
                <w:rFonts w:ascii="Consolas" w:hAnsi="Consolas"/>
                <w:color w:val="36363d"/>
                <w:sz w:val="17"/>
              </w:rPr>
              <w:t xml:space="preserve">            lhs = (pow(g, s1, p) * pow(h, s2, p)) % p</w:t>
            </w:r>
            <w:r>
              <w:rPr>
                <w:rFonts w:ascii="Consolas" w:hAnsi="Consolas"/>
                <w:color w:val="36363d"/>
                <w:sz w:val="17"/>
              </w:rPr>
              <w:br/>
            </w:r>
            <w:r>
              <w:rPr>
                <w:rFonts w:ascii="Consolas" w:hAnsi="Consolas"/>
                <w:color w:val="36363d"/>
                <w:sz w:val="17"/>
              </w:rPr>
              <w:t xml:space="preserve">            rhs = (self.y * T) % p</w:t>
            </w:r>
            <w:r>
              <w:rPr>
                <w:rFonts w:ascii="Consolas" w:hAnsi="Consolas"/>
                <w:color w:val="36363d"/>
                <w:sz w:val="17"/>
              </w:rPr>
              <w:br/>
            </w:r>
            <w:r>
              <w:rPr>
                <w:rFonts w:ascii="Consolas" w:hAnsi="Consolas"/>
                <w:color w:val="36363d"/>
                <w:sz w:val="17"/>
              </w:rPr>
              <w:t xml:space="preserve">            return lhs == rhs</w:t>
            </w:r>
            <w:r>
              <w:rPr>
                <w:rFonts w:ascii="Consolas" w:hAnsi="Consolas"/>
                <w:color w:val="36363d"/>
                <w:sz w:val="17"/>
              </w:rPr>
              <w:br/>
            </w:r>
            <w:r>
              <w:rPr>
                <w:rFonts w:ascii="Consolas" w:hAnsi="Consolas"/>
                <w:color w:val="36363d"/>
                <w:sz w:val="17"/>
              </w:rPr>
              <w:br/>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 NON-INTERACTIVE PROTOCOL (Fiat-Shamir Heuristic)</w:t>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def generate_non_interactive_proof(prover: PINProver, num_rounds: int = 100):</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Generates a non-interactive proof packet for 100 rounds using Fiat-Shamir.</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proofs = []</w:t>
            </w:r>
            <w:r>
              <w:rPr>
                <w:rFonts w:ascii="Consolas" w:hAnsi="Consolas"/>
                <w:color w:val="36363d"/>
                <w:sz w:val="17"/>
              </w:rPr>
              <w:br/>
            </w:r>
            <w:r>
              <w:rPr>
                <w:rFonts w:ascii="Consolas" w:hAnsi="Consolas"/>
                <w:color w:val="36363d"/>
                <w:sz w:val="17"/>
              </w:rPr>
              <w:t xml:space="preserve">    y = prover.get_public_commitment()</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for _ in range(num_rounds):</w:t>
            </w:r>
            <w:r>
              <w:rPr>
                <w:rFonts w:ascii="Consolas" w:hAnsi="Consolas"/>
                <w:color w:val="36363d"/>
                <w:sz w:val="17"/>
              </w:rPr>
              <w:br/>
            </w:r>
            <w:r>
              <w:rPr>
                <w:rFonts w:ascii="Consolas" w:hAnsi="Consolas"/>
                <w:color w:val="36363d"/>
                <w:sz w:val="17"/>
              </w:rPr>
              <w:t xml:space="preserve">        # 1. Prover sets up round</w:t>
            </w:r>
            <w:r>
              <w:rPr>
                <w:rFonts w:ascii="Consolas" w:hAnsi="Consolas"/>
                <w:color w:val="36363d"/>
                <w:sz w:val="17"/>
              </w:rPr>
              <w:br/>
            </w:r>
            <w:r>
              <w:rPr>
                <w:rFonts w:ascii="Consolas" w:hAnsi="Consolas"/>
                <w:color w:val="36363d"/>
                <w:sz w:val="17"/>
              </w:rPr>
              <w:t xml:space="preserve">        T = prover.setup_round()</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2. Non-interactive challenge generation (hash of public parameters)</w:t>
            </w:r>
            <w:r>
              <w:rPr>
                <w:rFonts w:ascii="Consolas" w:hAnsi="Consolas"/>
                <w:color w:val="36363d"/>
                <w:sz w:val="17"/>
              </w:rPr>
              <w:br/>
            </w:r>
            <w:r>
              <w:rPr>
                <w:rFonts w:ascii="Consolas" w:hAnsi="Consolas"/>
                <w:color w:val="36363d"/>
                <w:sz w:val="17"/>
              </w:rPr>
              <w:t xml:space="preserve">        challenge_hash = sha256_hash(f"{y}{T}")</w:t>
            </w:r>
            <w:r>
              <w:rPr>
                <w:rFonts w:ascii="Consolas" w:hAnsi="Consolas"/>
                <w:color w:val="36363d"/>
                <w:sz w:val="17"/>
              </w:rPr>
              <w:br/>
            </w:r>
            <w:r>
              <w:rPr>
                <w:rFonts w:ascii="Consolas" w:hAnsi="Consolas"/>
                <w:color w:val="36363d"/>
                <w:sz w:val="17"/>
              </w:rPr>
              <w:t xml:space="preserve">        challenge = int(challenge_hash, 16) % 2</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3. Prover generates response</w:t>
            </w:r>
            <w:r>
              <w:rPr>
                <w:rFonts w:ascii="Consolas" w:hAnsi="Consolas"/>
                <w:color w:val="36363d"/>
                <w:sz w:val="17"/>
              </w:rPr>
              <w:br/>
            </w:r>
            <w:r>
              <w:rPr>
                <w:rFonts w:ascii="Consolas" w:hAnsi="Consolas"/>
                <w:color w:val="36363d"/>
                <w:sz w:val="17"/>
              </w:rPr>
              <w:t xml:space="preserve">        s1, s2 = prover.respond(challenge)</w:t>
            </w:r>
            <w:r>
              <w:rPr>
                <w:rFonts w:ascii="Consolas" w:hAnsi="Consolas"/>
                <w:color w:val="36363d"/>
                <w:sz w:val="17"/>
              </w:rPr>
              <w:br/>
            </w:r>
            <w:r>
              <w:rPr>
                <w:rFonts w:ascii="Consolas" w:hAnsi="Consolas"/>
                <w:color w:val="36363d"/>
                <w:sz w:val="17"/>
              </w:rPr>
              <w:t xml:space="preserve">        proofs.append((T, challenge, s1, s2))</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return proofs</w:t>
            </w:r>
            <w:r>
              <w:rPr>
                <w:rFonts w:ascii="Consolas" w:hAnsi="Consolas"/>
                <w:color w:val="36363d"/>
                <w:sz w:val="17"/>
              </w:rPr>
              <w:br/>
            </w:r>
            <w:r>
              <w:rPr>
                <w:rFonts w:ascii="Consolas" w:hAnsi="Consolas"/>
                <w:color w:val="36363d"/>
                <w:sz w:val="17"/>
              </w:rPr>
              <w:br/>
            </w:r>
            <w:r>
              <w:rPr>
                <w:rFonts w:ascii="Consolas" w:hAnsi="Consolas"/>
                <w:color w:val="36363d"/>
                <w:sz w:val="17"/>
              </w:rPr>
              <w:t>def verify_non_interactive_proof(public_commitment: int, proofs: list) -&gt; bool:</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Verifies a 100-round non-interactive proof packet.</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verifier = PINVerifier(public_commitment)</w:t>
            </w:r>
            <w:r>
              <w:rPr>
                <w:rFonts w:ascii="Consolas" w:hAnsi="Consolas"/>
                <w:color w:val="36363d"/>
                <w:sz w:val="17"/>
              </w:rPr>
              <w:br/>
            </w:r>
            <w:r>
              <w:rPr>
                <w:rFonts w:ascii="Consolas" w:hAnsi="Consolas"/>
                <w:color w:val="36363d"/>
                <w:sz w:val="17"/>
              </w:rPr>
              <w:t xml:space="preserve">    for i, (T, challenge, s1, s2) in enumerate(proofs):</w:t>
            </w:r>
            <w:r>
              <w:rPr>
                <w:rFonts w:ascii="Consolas" w:hAnsi="Consolas"/>
                <w:color w:val="36363d"/>
                <w:sz w:val="17"/>
              </w:rPr>
              <w:br/>
            </w:r>
            <w:r>
              <w:rPr>
                <w:rFonts w:ascii="Consolas" w:hAnsi="Consolas"/>
                <w:color w:val="36363d"/>
                <w:sz w:val="17"/>
              </w:rPr>
              <w:t xml:space="preserve">        # Verify challenge integrity</w:t>
            </w:r>
            <w:r>
              <w:rPr>
                <w:rFonts w:ascii="Consolas" w:hAnsi="Consolas"/>
                <w:color w:val="36363d"/>
                <w:sz w:val="17"/>
              </w:rPr>
              <w:br/>
            </w:r>
            <w:r>
              <w:rPr>
                <w:rFonts w:ascii="Consolas" w:hAnsi="Consolas"/>
                <w:color w:val="36363d"/>
                <w:sz w:val="17"/>
              </w:rPr>
              <w:t xml:space="preserve">        challenge_hash = sha256_hash(f"{public_commitment}{T}")</w:t>
            </w:r>
            <w:r>
              <w:rPr>
                <w:rFonts w:ascii="Consolas" w:hAnsi="Consolas"/>
                <w:color w:val="36363d"/>
                <w:sz w:val="17"/>
              </w:rPr>
              <w:br/>
            </w:r>
            <w:r>
              <w:rPr>
                <w:rFonts w:ascii="Consolas" w:hAnsi="Consolas"/>
                <w:color w:val="36363d"/>
                <w:sz w:val="17"/>
              </w:rPr>
              <w:t xml:space="preserve">        expected_challenge = int(challenge_hash, 16) % 2</w:t>
            </w:r>
            <w:r>
              <w:rPr>
                <w:rFonts w:ascii="Consolas" w:hAnsi="Consolas"/>
                <w:color w:val="36363d"/>
                <w:sz w:val="17"/>
              </w:rPr>
              <w:br/>
            </w:r>
            <w:r>
              <w:rPr>
                <w:rFonts w:ascii="Consolas" w:hAnsi="Consolas"/>
                <w:color w:val="36363d"/>
                <w:sz w:val="17"/>
              </w:rPr>
              <w:t xml:space="preserve">        if challenge != expected_challenge:</w:t>
            </w:r>
            <w:r>
              <w:rPr>
                <w:rFonts w:ascii="Consolas" w:hAnsi="Consolas"/>
                <w:color w:val="36363d"/>
                <w:sz w:val="17"/>
              </w:rPr>
              <w:br/>
            </w:r>
            <w:r>
              <w:rPr>
                <w:rFonts w:ascii="Consolas" w:hAnsi="Consolas"/>
                <w:color w:val="36363d"/>
                <w:sz w:val="17"/>
              </w:rPr>
              <w:t xml:space="preserve">            print(f"[NIZK Error] Challenge verification failed in round {i+1}!")</w:t>
            </w:r>
            <w:r>
              <w:rPr>
                <w:rFonts w:ascii="Consolas" w:hAnsi="Consolas"/>
                <w:color w:val="36363d"/>
                <w:sz w:val="17"/>
              </w:rPr>
              <w:br/>
            </w:r>
            <w:r>
              <w:rPr>
                <w:rFonts w:ascii="Consolas" w:hAnsi="Consolas"/>
                <w:color w:val="36363d"/>
                <w:sz w:val="17"/>
              </w:rPr>
              <w:t xml:space="preserve">            return False</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Verify responses</w:t>
            </w:r>
            <w:r>
              <w:rPr>
                <w:rFonts w:ascii="Consolas" w:hAnsi="Consolas"/>
                <w:color w:val="36363d"/>
                <w:sz w:val="17"/>
              </w:rPr>
              <w:br/>
            </w:r>
            <w:r>
              <w:rPr>
                <w:rFonts w:ascii="Consolas" w:hAnsi="Consolas"/>
                <w:color w:val="36363d"/>
                <w:sz w:val="17"/>
              </w:rPr>
              <w:t xml:space="preserve">        if not verifier.verify_response(T, challenge, s1, s2):</w:t>
            </w:r>
            <w:r>
              <w:rPr>
                <w:rFonts w:ascii="Consolas" w:hAnsi="Consolas"/>
                <w:color w:val="36363d"/>
                <w:sz w:val="17"/>
              </w:rPr>
              <w:br/>
            </w:r>
            <w:r>
              <w:rPr>
                <w:rFonts w:ascii="Consolas" w:hAnsi="Consolas"/>
                <w:color w:val="36363d"/>
                <w:sz w:val="17"/>
              </w:rPr>
              <w:t xml:space="preserve">            print(f"[NIZK Error] Mathematical proof failed in round {i+1}!")</w:t>
            </w:r>
            <w:r>
              <w:rPr>
                <w:rFonts w:ascii="Consolas" w:hAnsi="Consolas"/>
                <w:color w:val="36363d"/>
                <w:sz w:val="17"/>
              </w:rPr>
              <w:br/>
            </w:r>
            <w:r>
              <w:rPr>
                <w:rFonts w:ascii="Consolas" w:hAnsi="Consolas"/>
                <w:color w:val="36363d"/>
                <w:sz w:val="17"/>
              </w:rPr>
              <w:t xml:space="preserve">            return False</w:t>
            </w:r>
            <w:r>
              <w:rPr>
                <w:rFonts w:ascii="Consolas" w:hAnsi="Consolas"/>
                <w:color w:val="36363d"/>
                <w:sz w:val="17"/>
              </w:rPr>
              <w:br/>
            </w:r>
            <w:r>
              <w:rPr>
                <w:rFonts w:ascii="Consolas" w:hAnsi="Consolas"/>
                <w:color w:val="36363d"/>
                <w:sz w:val="17"/>
              </w:rPr>
              <w:t xml:space="preserve">    return True</w:t>
            </w:r>
            <w:r>
              <w:rPr>
                <w:rFonts w:ascii="Consolas" w:hAnsi="Consolas"/>
                <w:color w:val="36363d"/>
                <w:sz w:val="17"/>
              </w:rPr>
              <w:br/>
            </w:r>
            <w:r>
              <w:rPr>
                <w:rFonts w:ascii="Consolas" w:hAnsi="Consolas"/>
                <w:color w:val="36363d"/>
                <w:sz w:val="17"/>
              </w:rPr>
              <w:br/>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 MAIN PROTOCOL RUNNER</w:t>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def run_protocol():</w:t>
            </w:r>
            <w:r>
              <w:rPr>
                <w:rFonts w:ascii="Consolas" w:hAnsi="Consolas"/>
                <w:color w:val="36363d"/>
                <w:sz w:val="17"/>
              </w:rPr>
              <w:br/>
            </w:r>
            <w:r>
              <w:rPr>
                <w:rFonts w:ascii="Consolas" w:hAnsi="Consolas"/>
                <w:color w:val="36363d"/>
                <w:sz w:val="17"/>
              </w:rPr>
              <w:t xml:space="preserve">    print("==========================================================")</w:t>
            </w:r>
            <w:r>
              <w:rPr>
                <w:rFonts w:ascii="Consolas" w:hAnsi="Consolas"/>
                <w:color w:val="36363d"/>
                <w:sz w:val="17"/>
              </w:rPr>
              <w:br/>
            </w:r>
            <w:r>
              <w:rPr>
                <w:rFonts w:ascii="Consolas" w:hAnsi="Consolas"/>
                <w:color w:val="36363d"/>
                <w:sz w:val="17"/>
              </w:rPr>
              <w:t xml:space="preserve">    print("          PIN Zero-Knowledge Proof Protocol (Q2 P1)       ")</w:t>
            </w:r>
            <w:r>
              <w:rPr>
                <w:rFonts w:ascii="Consolas" w:hAnsi="Consolas"/>
                <w:color w:val="36363d"/>
                <w:sz w:val="17"/>
              </w:rPr>
              <w:br/>
            </w:r>
            <w:r>
              <w:rPr>
                <w:rFonts w:ascii="Consolas" w:hAnsi="Consolas"/>
                <w:color w:val="36363d"/>
                <w:sz w:val="17"/>
              </w:rPr>
              <w:t xml:space="preserve">    print("==========================================================\n")</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 1. Choose a secret 4-digit PIN</w:t>
            </w:r>
            <w:r>
              <w:rPr>
                <w:rFonts w:ascii="Consolas" w:hAnsi="Consolas"/>
                <w:color w:val="36363d"/>
                <w:sz w:val="17"/>
              </w:rPr>
              <w:br/>
            </w:r>
            <w:r>
              <w:rPr>
                <w:rFonts w:ascii="Consolas" w:hAnsi="Consolas"/>
                <w:color w:val="36363d"/>
                <w:sz w:val="17"/>
              </w:rPr>
              <w:t xml:space="preserve">    secret_pin = 4321</w:t>
            </w:r>
            <w:r>
              <w:rPr>
                <w:rFonts w:ascii="Consolas" w:hAnsi="Consolas"/>
                <w:color w:val="36363d"/>
                <w:sz w:val="17"/>
              </w:rPr>
              <w:br/>
            </w:r>
            <w:r>
              <w:rPr>
                <w:rFonts w:ascii="Consolas" w:hAnsi="Consolas"/>
                <w:color w:val="36363d"/>
                <w:sz w:val="17"/>
              </w:rPr>
              <w:t xml:space="preserve">    print(f"Secret PIN: {secret_pin} (Known only to Prover)")</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2. Prover commits to PIN</w:t>
            </w:r>
            <w:r>
              <w:rPr>
                <w:rFonts w:ascii="Consolas" w:hAnsi="Consolas"/>
                <w:color w:val="36363d"/>
                <w:sz w:val="17"/>
              </w:rPr>
              <w:br/>
            </w:r>
            <w:r>
              <w:rPr>
                <w:rFonts w:ascii="Consolas" w:hAnsi="Consolas"/>
                <w:color w:val="36363d"/>
                <w:sz w:val="17"/>
              </w:rPr>
              <w:t xml:space="preserve">    prover = PINProver(secret_pin)</w:t>
            </w:r>
            <w:r>
              <w:rPr>
                <w:rFonts w:ascii="Consolas" w:hAnsi="Consolas"/>
                <w:color w:val="36363d"/>
                <w:sz w:val="17"/>
              </w:rPr>
              <w:br/>
            </w:r>
            <w:r>
              <w:rPr>
                <w:rFonts w:ascii="Consolas" w:hAnsi="Consolas"/>
                <w:color w:val="36363d"/>
                <w:sz w:val="17"/>
              </w:rPr>
              <w:t xml:space="preserve">    public_commitment = prover.get_public_commitment()</w:t>
            </w:r>
            <w:r>
              <w:rPr>
                <w:rFonts w:ascii="Consolas" w:hAnsi="Consolas"/>
                <w:color w:val="36363d"/>
                <w:sz w:val="17"/>
              </w:rPr>
              <w:br/>
            </w:r>
            <w:r>
              <w:rPr>
                <w:rFonts w:ascii="Consolas" w:hAnsi="Consolas"/>
                <w:color w:val="36363d"/>
                <w:sz w:val="17"/>
              </w:rPr>
              <w:t xml:space="preserve">    print(f"Public Commitment: {str(public_commitment)[:20]}... (Stored by Verifier)\n")</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3. Run interactive simulation for 100 iterations</w:t>
            </w:r>
            <w:r>
              <w:rPr>
                <w:rFonts w:ascii="Consolas" w:hAnsi="Consolas"/>
                <w:color w:val="36363d"/>
                <w:sz w:val="17"/>
              </w:rPr>
              <w:br/>
            </w:r>
            <w:r>
              <w:rPr>
                <w:rFonts w:ascii="Consolas" w:hAnsi="Consolas"/>
                <w:color w:val="36363d"/>
                <w:sz w:val="17"/>
              </w:rPr>
              <w:t xml:space="preserve">    print("Running 100 Interactive Challenge-Response Iterations...")</w:t>
            </w:r>
            <w:r>
              <w:rPr>
                <w:rFonts w:ascii="Consolas" w:hAnsi="Consolas"/>
                <w:color w:val="36363d"/>
                <w:sz w:val="17"/>
              </w:rPr>
              <w:br/>
            </w:r>
            <w:r>
              <w:rPr>
                <w:rFonts w:ascii="Consolas" w:hAnsi="Consolas"/>
                <w:color w:val="36363d"/>
                <w:sz w:val="17"/>
              </w:rPr>
              <w:t xml:space="preserve">    verifier = PINVerifier(public_commitment)</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all_passed = True</w:t>
            </w:r>
            <w:r>
              <w:rPr>
                <w:rFonts w:ascii="Consolas" w:hAnsi="Consolas"/>
                <w:color w:val="36363d"/>
                <w:sz w:val="17"/>
              </w:rPr>
              <w:br/>
            </w:r>
            <w:r>
              <w:rPr>
                <w:rFonts w:ascii="Consolas" w:hAnsi="Consolas"/>
                <w:color w:val="36363d"/>
                <w:sz w:val="17"/>
              </w:rPr>
              <w:t xml:space="preserve">    for round_num in range(1, 101):</w:t>
            </w:r>
            <w:r>
              <w:rPr>
                <w:rFonts w:ascii="Consolas" w:hAnsi="Consolas"/>
                <w:color w:val="36363d"/>
                <w:sz w:val="17"/>
              </w:rPr>
              <w:br/>
            </w:r>
            <w:r>
              <w:rPr>
                <w:rFonts w:ascii="Consolas" w:hAnsi="Consolas"/>
                <w:color w:val="36363d"/>
                <w:sz w:val="17"/>
              </w:rPr>
              <w:t xml:space="preserve">        # Prover commits to randomizers</w:t>
            </w:r>
            <w:r>
              <w:rPr>
                <w:rFonts w:ascii="Consolas" w:hAnsi="Consolas"/>
                <w:color w:val="36363d"/>
                <w:sz w:val="17"/>
              </w:rPr>
              <w:br/>
            </w:r>
            <w:r>
              <w:rPr>
                <w:rFonts w:ascii="Consolas" w:hAnsi="Consolas"/>
                <w:color w:val="36363d"/>
                <w:sz w:val="17"/>
              </w:rPr>
              <w:t xml:space="preserve">        T = prover.setup_round()</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Verifier challenges with a random bit</w:t>
            </w:r>
            <w:r>
              <w:rPr>
                <w:rFonts w:ascii="Consolas" w:hAnsi="Consolas"/>
                <w:color w:val="36363d"/>
                <w:sz w:val="17"/>
              </w:rPr>
              <w:br/>
            </w:r>
            <w:r>
              <w:rPr>
                <w:rFonts w:ascii="Consolas" w:hAnsi="Consolas"/>
                <w:color w:val="36363d"/>
                <w:sz w:val="17"/>
              </w:rPr>
              <w:t xml:space="preserve">        challenge = verifier.issue_challenge()</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Prover responds</w:t>
            </w:r>
            <w:r>
              <w:rPr>
                <w:rFonts w:ascii="Consolas" w:hAnsi="Consolas"/>
                <w:color w:val="36363d"/>
                <w:sz w:val="17"/>
              </w:rPr>
              <w:br/>
            </w:r>
            <w:r>
              <w:rPr>
                <w:rFonts w:ascii="Consolas" w:hAnsi="Consolas"/>
                <w:color w:val="36363d"/>
                <w:sz w:val="17"/>
              </w:rPr>
              <w:t xml:space="preserve">        s1, s2 = prover.respond(challenge)</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Verifier checks response</w:t>
            </w:r>
            <w:r>
              <w:rPr>
                <w:rFonts w:ascii="Consolas" w:hAnsi="Consolas"/>
                <w:color w:val="36363d"/>
                <w:sz w:val="17"/>
              </w:rPr>
              <w:br/>
            </w:r>
            <w:r>
              <w:rPr>
                <w:rFonts w:ascii="Consolas" w:hAnsi="Consolas"/>
                <w:color w:val="36363d"/>
                <w:sz w:val="17"/>
              </w:rPr>
              <w:t xml:space="preserve">        success = verifier.verify_response(T, challenge, s1, s2)</w:t>
            </w:r>
            <w:r>
              <w:rPr>
                <w:rFonts w:ascii="Consolas" w:hAnsi="Consolas"/>
                <w:color w:val="36363d"/>
                <w:sz w:val="17"/>
              </w:rPr>
              <w:br/>
            </w:r>
            <w:r>
              <w:rPr>
                <w:rFonts w:ascii="Consolas" w:hAnsi="Consolas"/>
                <w:color w:val="36363d"/>
                <w:sz w:val="17"/>
              </w:rPr>
              <w:t xml:space="preserve">        if not success:</w:t>
            </w:r>
            <w:r>
              <w:rPr>
                <w:rFonts w:ascii="Consolas" w:hAnsi="Consolas"/>
                <w:color w:val="36363d"/>
                <w:sz w:val="17"/>
              </w:rPr>
              <w:br/>
            </w:r>
            <w:r>
              <w:rPr>
                <w:rFonts w:ascii="Consolas" w:hAnsi="Consolas"/>
                <w:color w:val="36363d"/>
                <w:sz w:val="17"/>
              </w:rPr>
              <w:t xml:space="preserve">            all_passed = False</w:t>
            </w:r>
            <w:r>
              <w:rPr>
                <w:rFonts w:ascii="Consolas" w:hAnsi="Consolas"/>
                <w:color w:val="36363d"/>
                <w:sz w:val="17"/>
              </w:rPr>
              <w:br/>
            </w:r>
            <w:r>
              <w:rPr>
                <w:rFonts w:ascii="Consolas" w:hAnsi="Consolas"/>
                <w:color w:val="36363d"/>
                <w:sz w:val="17"/>
              </w:rPr>
              <w:t xml:space="preserve">            print(f"   Round {round_num:3d}: FAILED!")</w:t>
            </w:r>
            <w:r>
              <w:rPr>
                <w:rFonts w:ascii="Consolas" w:hAnsi="Consolas"/>
                <w:color w:val="36363d"/>
                <w:sz w:val="17"/>
              </w:rPr>
              <w:br/>
            </w:r>
            <w:r>
              <w:rPr>
                <w:rFonts w:ascii="Consolas" w:hAnsi="Consolas"/>
                <w:color w:val="36363d"/>
                <w:sz w:val="17"/>
              </w:rPr>
              <w:t xml:space="preserve">            break</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Log first 5 and last 5 rounds to console for brevity</w:t>
            </w:r>
            <w:r>
              <w:rPr>
                <w:rFonts w:ascii="Consolas" w:hAnsi="Consolas"/>
                <w:color w:val="36363d"/>
                <w:sz w:val="17"/>
              </w:rPr>
              <w:br/>
            </w:r>
            <w:r>
              <w:rPr>
                <w:rFonts w:ascii="Consolas" w:hAnsi="Consolas"/>
                <w:color w:val="36363d"/>
                <w:sz w:val="17"/>
              </w:rPr>
              <w:t xml:space="preserve">        if round_num &lt;= 5 or round_num &gt;= 96:</w:t>
            </w:r>
            <w:r>
              <w:rPr>
                <w:rFonts w:ascii="Consolas" w:hAnsi="Consolas"/>
                <w:color w:val="36363d"/>
                <w:sz w:val="17"/>
              </w:rPr>
              <w:br/>
            </w:r>
            <w:r>
              <w:rPr>
                <w:rFonts w:ascii="Consolas" w:hAnsi="Consolas"/>
                <w:color w:val="36363d"/>
                <w:sz w:val="17"/>
              </w:rPr>
              <w:t xml:space="preserve">            print(f"   Round {round_num:3d}: Commitment T={str(T)[:10]}..., Challenge={challenge}, Verification=SUCCESS")</w:t>
            </w:r>
            <w:r>
              <w:rPr>
                <w:rFonts w:ascii="Consolas" w:hAnsi="Consolas"/>
                <w:color w:val="36363d"/>
                <w:sz w:val="17"/>
              </w:rPr>
              <w:br/>
            </w:r>
            <w:r>
              <w:rPr>
                <w:rFonts w:ascii="Consolas" w:hAnsi="Consolas"/>
                <w:color w:val="36363d"/>
                <w:sz w:val="17"/>
              </w:rPr>
              <w:t xml:space="preserve">        elif round_num == 6:</w:t>
            </w:r>
            <w:r>
              <w:rPr>
                <w:rFonts w:ascii="Consolas" w:hAnsi="Consolas"/>
                <w:color w:val="36363d"/>
                <w:sz w:val="17"/>
              </w:rPr>
              <w:br/>
            </w:r>
            <w:r>
              <w:rPr>
                <w:rFonts w:ascii="Consolas" w:hAnsi="Consolas"/>
                <w:color w:val="36363d"/>
                <w:sz w:val="17"/>
              </w:rPr>
              <w:t xml:space="preserve">            print("   ...")</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if all_passed:</w:t>
            </w:r>
            <w:r>
              <w:rPr>
                <w:rFonts w:ascii="Consolas" w:hAnsi="Consolas"/>
                <w:color w:val="36363d"/>
                <w:sz w:val="17"/>
              </w:rPr>
              <w:br/>
            </w:r>
            <w:r>
              <w:rPr>
                <w:rFonts w:ascii="Consolas" w:hAnsi="Consolas"/>
                <w:color w:val="36363d"/>
                <w:sz w:val="17"/>
              </w:rPr>
              <w:t xml:space="preserve">        print("\n[SUCCESS] Successfully ran 100 interactive iterations. All verified!")</w:t>
            </w:r>
            <w:r>
              <w:rPr>
                <w:rFonts w:ascii="Consolas" w:hAnsi="Consolas"/>
                <w:color w:val="36363d"/>
                <w:sz w:val="17"/>
              </w:rPr>
              <w:br/>
            </w:r>
            <w:r>
              <w:rPr>
                <w:rFonts w:ascii="Consolas" w:hAnsi="Consolas"/>
                <w:color w:val="36363d"/>
                <w:sz w:val="17"/>
              </w:rPr>
              <w:t xml:space="preserve">    else:</w:t>
            </w:r>
            <w:r>
              <w:rPr>
                <w:rFonts w:ascii="Consolas" w:hAnsi="Consolas"/>
                <w:color w:val="36363d"/>
                <w:sz w:val="17"/>
              </w:rPr>
              <w:br/>
            </w:r>
            <w:r>
              <w:rPr>
                <w:rFonts w:ascii="Consolas" w:hAnsi="Consolas"/>
                <w:color w:val="36363d"/>
                <w:sz w:val="17"/>
              </w:rPr>
              <w:t xml:space="preserve">        print("\n[FAILURE] Interactive verification failed.")</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 4. Run Non-Interactive Simulation (Fiat-Shamir)</w:t>
            </w:r>
            <w:r>
              <w:rPr>
                <w:rFonts w:ascii="Consolas" w:hAnsi="Consolas"/>
                <w:color w:val="36363d"/>
                <w:sz w:val="17"/>
              </w:rPr>
              <w:br/>
            </w:r>
            <w:r>
              <w:rPr>
                <w:rFonts w:ascii="Consolas" w:hAnsi="Consolas"/>
                <w:color w:val="36363d"/>
                <w:sz w:val="17"/>
              </w:rPr>
              <w:t xml:space="preserve">    print("\nSimulating Non-Interactive ZKP Proof (Fiat-Shamir Heuristic)...")</w:t>
            </w:r>
            <w:r>
              <w:rPr>
                <w:rFonts w:ascii="Consolas" w:hAnsi="Consolas"/>
                <w:color w:val="36363d"/>
                <w:sz w:val="17"/>
              </w:rPr>
              <w:br/>
            </w:r>
            <w:r>
              <w:rPr>
                <w:rFonts w:ascii="Consolas" w:hAnsi="Consolas"/>
                <w:color w:val="36363d"/>
                <w:sz w:val="17"/>
              </w:rPr>
              <w:t xml:space="preserve">    nizk_proofs = generate_non_interactive_proof(prover, 100)</w:t>
            </w:r>
            <w:r>
              <w:rPr>
                <w:rFonts w:ascii="Consolas" w:hAnsi="Consolas"/>
                <w:color w:val="36363d"/>
                <w:sz w:val="17"/>
              </w:rPr>
              <w:br/>
            </w:r>
            <w:r>
              <w:rPr>
                <w:rFonts w:ascii="Consolas" w:hAnsi="Consolas"/>
                <w:color w:val="36363d"/>
                <w:sz w:val="17"/>
              </w:rPr>
              <w:t xml:space="preserve">    nizk_success = verify_non_interactive_proof(public_commitment, nizk_proofs)</w:t>
            </w:r>
            <w:r>
              <w:rPr>
                <w:rFonts w:ascii="Consolas" w:hAnsi="Consolas"/>
                <w:color w:val="36363d"/>
                <w:sz w:val="17"/>
              </w:rPr>
              <w:br/>
            </w:r>
            <w:r>
              <w:rPr>
                <w:rFonts w:ascii="Consolas" w:hAnsi="Consolas"/>
                <w:color w:val="36363d"/>
                <w:sz w:val="17"/>
              </w:rPr>
              <w:t xml:space="preserve">    if nizk_success:</w:t>
            </w:r>
            <w:r>
              <w:rPr>
                <w:rFonts w:ascii="Consolas" w:hAnsi="Consolas"/>
                <w:color w:val="36363d"/>
                <w:sz w:val="17"/>
              </w:rPr>
              <w:br/>
            </w:r>
            <w:r>
              <w:rPr>
                <w:rFonts w:ascii="Consolas" w:hAnsi="Consolas"/>
                <w:color w:val="36363d"/>
                <w:sz w:val="17"/>
              </w:rPr>
              <w:t xml:space="preserve">        print("[SUCCESS] Non-interactive proof packet verified successfully!")</w:t>
            </w:r>
            <w:r>
              <w:rPr>
                <w:rFonts w:ascii="Consolas" w:hAnsi="Consolas"/>
                <w:color w:val="36363d"/>
                <w:sz w:val="17"/>
              </w:rPr>
              <w:br/>
            </w:r>
            <w:r>
              <w:rPr>
                <w:rFonts w:ascii="Consolas" w:hAnsi="Consolas"/>
                <w:color w:val="36363d"/>
                <w:sz w:val="17"/>
              </w:rPr>
              <w:t xml:space="preserve">    else:</w:t>
            </w:r>
            <w:r>
              <w:rPr>
                <w:rFonts w:ascii="Consolas" w:hAnsi="Consolas"/>
                <w:color w:val="36363d"/>
                <w:sz w:val="17"/>
              </w:rPr>
              <w:br/>
            </w:r>
            <w:r>
              <w:rPr>
                <w:rFonts w:ascii="Consolas" w:hAnsi="Consolas"/>
                <w:color w:val="36363d"/>
                <w:sz w:val="17"/>
              </w:rPr>
              <w:t xml:space="preserve">        print("[FAILURE] Non-interactive proof packet failed verification.")</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5. Cheating Prover probability calculations</w:t>
            </w:r>
            <w:r>
              <w:rPr>
                <w:rFonts w:ascii="Consolas" w:hAnsi="Consolas"/>
                <w:color w:val="36363d"/>
                <w:sz w:val="17"/>
              </w:rPr>
              <w:br/>
            </w:r>
            <w:r>
              <w:rPr>
                <w:rFonts w:ascii="Consolas" w:hAnsi="Consolas"/>
                <w:color w:val="36363d"/>
                <w:sz w:val="17"/>
              </w:rPr>
              <w:t xml:space="preserve">    print("\nSecurity Analysis:")</w:t>
            </w:r>
            <w:r>
              <w:rPr>
                <w:rFonts w:ascii="Consolas" w:hAnsi="Consolas"/>
                <w:color w:val="36363d"/>
                <w:sz w:val="17"/>
              </w:rPr>
              <w:br/>
            </w:r>
            <w:r>
              <w:rPr>
                <w:rFonts w:ascii="Consolas" w:hAnsi="Consolas"/>
                <w:color w:val="36363d"/>
                <w:sz w:val="17"/>
              </w:rPr>
              <w:t xml:space="preserve">    # A cheating prover who doesn't know the PIN can guess the challenge and prepare an opening.</w:t>
            </w:r>
            <w:r>
              <w:rPr>
                <w:rFonts w:ascii="Consolas" w:hAnsi="Consolas"/>
                <w:color w:val="36363d"/>
                <w:sz w:val="17"/>
              </w:rPr>
              <w:br/>
            </w:r>
            <w:r>
              <w:rPr>
                <w:rFonts w:ascii="Consolas" w:hAnsi="Consolas"/>
                <w:color w:val="36363d"/>
                <w:sz w:val="17"/>
              </w:rPr>
              <w:t xml:space="preserve">    # For a challenge 0, they prepare T = g^v1 * h^v2 and can open it (s1=v1, s2=v2).</w:t>
            </w:r>
            <w:r>
              <w:rPr>
                <w:rFonts w:ascii="Consolas" w:hAnsi="Consolas"/>
                <w:color w:val="36363d"/>
                <w:sz w:val="17"/>
              </w:rPr>
              <w:br/>
            </w:r>
            <w:r>
              <w:rPr>
                <w:rFonts w:ascii="Consolas" w:hAnsi="Consolas"/>
                <w:color w:val="36363d"/>
                <w:sz w:val="17"/>
              </w:rPr>
              <w:t xml:space="preserve">    # For a challenge 1, they prepare T = g^s1 * h^s2 * C^-1 and can open it.</w:t>
            </w:r>
            <w:r>
              <w:rPr>
                <w:rFonts w:ascii="Consolas" w:hAnsi="Consolas"/>
                <w:color w:val="36363d"/>
                <w:sz w:val="17"/>
              </w:rPr>
              <w:br/>
            </w:r>
            <w:r>
              <w:rPr>
                <w:rFonts w:ascii="Consolas" w:hAnsi="Consolas"/>
                <w:color w:val="36363d"/>
                <w:sz w:val="17"/>
              </w:rPr>
              <w:t xml:space="preserve">    # However, they cannot do both. Thus, they have a 1/2 (50%) chance of guessing correctly per round.</w:t>
            </w:r>
            <w:r>
              <w:rPr>
                <w:rFonts w:ascii="Consolas" w:hAnsi="Consolas"/>
                <w:color w:val="36363d"/>
                <w:sz w:val="17"/>
              </w:rPr>
              <w:br/>
            </w:r>
            <w:r>
              <w:rPr>
                <w:rFonts w:ascii="Consolas" w:hAnsi="Consolas"/>
                <w:color w:val="36363d"/>
                <w:sz w:val="17"/>
              </w:rPr>
              <w:t xml:space="preserve">    p_cheat_single = 0.5</w:t>
            </w:r>
            <w:r>
              <w:rPr>
                <w:rFonts w:ascii="Consolas" w:hAnsi="Consolas"/>
                <w:color w:val="36363d"/>
                <w:sz w:val="17"/>
              </w:rPr>
              <w:br/>
            </w:r>
            <w:r>
              <w:rPr>
                <w:rFonts w:ascii="Consolas" w:hAnsi="Consolas"/>
                <w:color w:val="36363d"/>
                <w:sz w:val="17"/>
              </w:rPr>
              <w:t xml:space="preserve">    rounds = 100</w:t>
            </w:r>
            <w:r>
              <w:rPr>
                <w:rFonts w:ascii="Consolas" w:hAnsi="Consolas"/>
                <w:color w:val="36363d"/>
                <w:sz w:val="17"/>
              </w:rPr>
              <w:br/>
            </w:r>
            <w:r>
              <w:rPr>
                <w:rFonts w:ascii="Consolas" w:hAnsi="Consolas"/>
                <w:color w:val="36363d"/>
                <w:sz w:val="17"/>
              </w:rPr>
              <w:t xml:space="preserve">    p_cheat_total = (p_cheat_single) ** rounds</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print(f"   Probability of cheating prover succeeding in 1 round:  {p_cheat_single * 100:.1f}%")</w:t>
            </w:r>
            <w:r>
              <w:rPr>
                <w:rFonts w:ascii="Consolas" w:hAnsi="Consolas"/>
                <w:color w:val="36363d"/>
                <w:sz w:val="17"/>
              </w:rPr>
              <w:br/>
            </w:r>
            <w:r>
              <w:rPr>
                <w:rFonts w:ascii="Consolas" w:hAnsi="Consolas"/>
                <w:color w:val="36363d"/>
                <w:sz w:val="17"/>
              </w:rPr>
              <w:t xml:space="preserve">    print(f"   Probability of cheating prover succeeding in {rounds} rounds: {p_cheat_total:.5e} (or 1 in 2^{rounds})")</w:t>
            </w:r>
            <w:r>
              <w:rPr>
                <w:rFonts w:ascii="Consolas" w:hAnsi="Consolas"/>
                <w:color w:val="36363d"/>
                <w:sz w:val="17"/>
              </w:rPr>
              <w:br/>
            </w:r>
            <w:r>
              <w:rPr>
                <w:rFonts w:ascii="Consolas" w:hAnsi="Consolas"/>
                <w:color w:val="36363d"/>
                <w:sz w:val="17"/>
              </w:rPr>
              <w:t xml:space="preserve">    print(f"   2^{rounds} = 1.267e30 rounds required on average for a cheat to succeed.")</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print("\n==========================================================")</w:t>
            </w:r>
            <w:r>
              <w:rPr>
                <w:rFonts w:ascii="Consolas" w:hAnsi="Consolas"/>
                <w:color w:val="36363d"/>
                <w:sz w:val="17"/>
              </w:rPr>
              <w:br/>
            </w:r>
            <w:r>
              <w:rPr>
                <w:rFonts w:ascii="Consolas" w:hAnsi="Consolas"/>
                <w:color w:val="36363d"/>
                <w:sz w:val="17"/>
              </w:rPr>
              <w:t xml:space="preserve">    print("                      Finished Run                        ")</w:t>
            </w:r>
            <w:r>
              <w:rPr>
                <w:rFonts w:ascii="Consolas" w:hAnsi="Consolas"/>
                <w:color w:val="36363d"/>
                <w:sz w:val="17"/>
              </w:rPr>
              <w:br/>
            </w:r>
            <w:r>
              <w:rPr>
                <w:rFonts w:ascii="Consolas" w:hAnsi="Consolas"/>
                <w:color w:val="36363d"/>
                <w:sz w:val="17"/>
              </w:rPr>
              <w:t xml:space="preserve">    print("==========================================================")</w:t>
            </w:r>
            <w:r>
              <w:rPr>
                <w:rFonts w:ascii="Consolas" w:hAnsi="Consolas"/>
                <w:color w:val="36363d"/>
                <w:sz w:val="17"/>
              </w:rPr>
              <w:br/>
            </w:r>
            <w:r>
              <w:rPr>
                <w:rFonts w:ascii="Consolas" w:hAnsi="Consolas"/>
                <w:color w:val="36363d"/>
                <w:sz w:val="17"/>
              </w:rPr>
              <w:br/>
            </w:r>
            <w:r>
              <w:rPr>
                <w:rFonts w:ascii="Consolas" w:hAnsi="Consolas"/>
                <w:color w:val="36363d"/>
                <w:sz w:val="17"/>
              </w:rPr>
              <w:t>if __name__ == "__main__":</w:t>
            </w:r>
            <w:r>
              <w:rPr>
                <w:rFonts w:ascii="Consolas" w:hAnsi="Consolas"/>
                <w:color w:val="36363d"/>
                <w:sz w:val="17"/>
              </w:rPr>
              <w:br/>
            </w:r>
            <w:r>
              <w:rPr>
                <w:rFonts w:ascii="Consolas" w:hAnsi="Consolas"/>
                <w:color w:val="36363d"/>
                <w:sz w:val="17"/>
              </w:rPr>
              <w:t xml:space="preserve">    run_protocol()</w:t>
            </w:r>
            <w:r>
              <w:rPr>
                <w:rFonts w:ascii="Consolas" w:hAnsi="Consolas"/>
                <w:color w:val="36363d"/>
                <w:sz w:val="17"/>
              </w:rPr>
              <w:br/>
            </w:r>
          </w:p>
        </w:tc>
      </w:tr>
    </w:tbl>
    <w:p w14:paraId="5048AF80">
      <w:pPr>
        <w:pStyle w:val="style2"/>
        <w:spacing w:before="240"/>
        <w:rPr>
          <w:color w:val="36363d"/>
        </w:rPr>
      </w:pPr>
      <w:r>
        <w:rPr>
          <w:color w:val="36363d"/>
        </w:rPr>
        <w:t>How to Run and Expected Output</w:t>
      </w:r>
    </w:p>
    <w:p w14:paraId="0F818FBA">
      <w:pPr>
        <w:pStyle w:val="style0"/>
        <w:rPr>
          <w:color w:val="36363d"/>
        </w:rPr>
      </w:pPr>
      <w:r>
        <w:rPr>
          <w:color w:val="36363d"/>
        </w:rPr>
        <w:t>Run the code using python:</w:t>
      </w:r>
      <w:r>
        <w:rPr>
          <w:b/>
          <w:color w:val="36363d"/>
        </w:rPr>
        <w:br/>
      </w:r>
      <w:r>
        <w:rPr>
          <w:b/>
          <w:color w:val="36363d"/>
        </w:rPr>
        <w:t>python question 2 part 1</w:t>
      </w:r>
    </w:p>
    <w:p w14:paraId="78739E52">
      <w:pPr>
        <w:pStyle w:val="style0"/>
        <w:spacing w:before="120"/>
        <w:rPr>
          <w:b/>
          <w:bCs/>
          <w:color w:val="36363d"/>
        </w:rPr>
      </w:pPr>
      <w:r>
        <w:rPr>
          <w:b/>
          <w:bCs/>
          <w:color w:val="36363d"/>
        </w:rPr>
        <w:t>Expected Console Output:</w:t>
      </w:r>
    </w:p>
    <w:tbl>
      <w:tblPr>
        <w:tblStyle w:val="style154"/>
        <w:tblW w:w="0" w:type="auto"/>
        <w:tblLayout w:type="fixed"/>
        <w:tblLook w:val="04A0" w:firstRow="1" w:lastRow="0" w:firstColumn="1" w:lastColumn="0" w:noHBand="0" w:noVBand="1"/>
      </w:tblPr>
      <w:tblGrid>
        <w:gridCol w:w="9360"/>
      </w:tblGrid>
      <w:tr w14:paraId="0291AD06">
        <w:trPr/>
        <w:tc>
          <w:tcPr>
            <w:tcW w:w="9360" w:type="dxa"/>
            <w:tcBorders>
              <w:top w:val="single" w:sz="4" w:space="0" w:color="000000"/>
              <w:left w:val="single" w:sz="4" w:space="0" w:color="000000"/>
              <w:bottom w:val="single" w:sz="4" w:space="0" w:color="000000"/>
              <w:right w:val="single" w:sz="4" w:space="0" w:color="000000"/>
            </w:tcBorders>
          </w:tcPr>
          <w:p w14:paraId="068DA222">
            <w:pPr>
              <w:pStyle w:val="style0"/>
              <w:spacing w:after="0"/>
              <w:rPr>
                <w:color w:val="36363d"/>
              </w:rPr>
            </w:pPr>
            <w:r>
              <w:rPr>
                <w:rFonts w:ascii="Consolas" w:hAnsi="Consolas"/>
                <w:color w:val="36363d"/>
                <w:sz w:val="17"/>
              </w:rPr>
              <w:t>==========================================================</w:t>
            </w:r>
            <w:r>
              <w:rPr>
                <w:rFonts w:ascii="Consolas" w:hAnsi="Consolas"/>
                <w:color w:val="36363d"/>
                <w:sz w:val="17"/>
              </w:rPr>
              <w:br/>
            </w:r>
            <w:r>
              <w:rPr>
                <w:rFonts w:ascii="Consolas" w:hAnsi="Consolas"/>
                <w:color w:val="36363d"/>
                <w:sz w:val="17"/>
              </w:rPr>
              <w:t xml:space="preserve">          PIN Zero-Knowledge Proof Protocol (Q2 P1)       </w:t>
            </w:r>
            <w:r>
              <w:rPr>
                <w:rFonts w:ascii="Consolas" w:hAnsi="Consolas"/>
                <w:color w:val="36363d"/>
                <w:sz w:val="17"/>
              </w:rPr>
              <w:br/>
            </w:r>
            <w:r>
              <w:rPr>
                <w:rFonts w:ascii="Consolas" w:hAnsi="Consolas"/>
                <w:color w:val="36363d"/>
                <w:sz w:val="17"/>
              </w:rPr>
              <w:t>==========================================================</w:t>
            </w:r>
            <w:r>
              <w:rPr>
                <w:rFonts w:ascii="Consolas" w:hAnsi="Consolas"/>
                <w:color w:val="36363d"/>
                <w:sz w:val="17"/>
              </w:rPr>
              <w:br/>
            </w:r>
            <w:r>
              <w:rPr>
                <w:rFonts w:ascii="Consolas" w:hAnsi="Consolas"/>
                <w:color w:val="36363d"/>
                <w:sz w:val="17"/>
              </w:rPr>
              <w:br/>
            </w:r>
            <w:r>
              <w:rPr>
                <w:rFonts w:ascii="Consolas" w:hAnsi="Consolas"/>
                <w:color w:val="36363d"/>
                <w:sz w:val="17"/>
              </w:rPr>
              <w:t>Secret PIN: 4321 (Known only to Prover)</w:t>
            </w:r>
            <w:r>
              <w:rPr>
                <w:rFonts w:ascii="Consolas" w:hAnsi="Consolas"/>
                <w:color w:val="36363d"/>
                <w:sz w:val="17"/>
              </w:rPr>
              <w:br/>
            </w:r>
            <w:r>
              <w:rPr>
                <w:rFonts w:ascii="Consolas" w:hAnsi="Consolas"/>
                <w:color w:val="36363d"/>
                <w:sz w:val="17"/>
              </w:rPr>
              <w:t>Public Commitment: 13476399933695352807... (Stored by Verifier)</w:t>
            </w:r>
            <w:r>
              <w:rPr>
                <w:rFonts w:ascii="Consolas" w:hAnsi="Consolas"/>
                <w:color w:val="36363d"/>
                <w:sz w:val="17"/>
              </w:rPr>
              <w:br/>
            </w:r>
            <w:r>
              <w:rPr>
                <w:rFonts w:ascii="Consolas" w:hAnsi="Consolas"/>
                <w:color w:val="36363d"/>
                <w:sz w:val="17"/>
              </w:rPr>
              <w:br/>
            </w:r>
            <w:r>
              <w:rPr>
                <w:rFonts w:ascii="Consolas" w:hAnsi="Consolas"/>
                <w:color w:val="36363d"/>
                <w:sz w:val="17"/>
              </w:rPr>
              <w:t>Running 100 Interactive Challenge-Response Iterations...</w:t>
            </w:r>
            <w:r>
              <w:rPr>
                <w:rFonts w:ascii="Consolas" w:hAnsi="Consolas"/>
                <w:color w:val="36363d"/>
                <w:sz w:val="17"/>
              </w:rPr>
              <w:br/>
            </w:r>
            <w:r>
              <w:rPr>
                <w:rFonts w:ascii="Consolas" w:hAnsi="Consolas"/>
                <w:color w:val="36363d"/>
                <w:sz w:val="17"/>
              </w:rPr>
              <w:t xml:space="preserve">   Round   1: Commitment T=3033762390..., Challenge=1, Verification=SUCCESS</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Round 100: Commitment T=3086264920..., Challenge=1, Verification=SUCCESS</w:t>
            </w:r>
            <w:r>
              <w:rPr>
                <w:rFonts w:ascii="Consolas" w:hAnsi="Consolas"/>
                <w:color w:val="36363d"/>
                <w:sz w:val="17"/>
              </w:rPr>
              <w:br/>
            </w:r>
            <w:r>
              <w:rPr>
                <w:rFonts w:ascii="Consolas" w:hAnsi="Consolas"/>
                <w:color w:val="36363d"/>
                <w:sz w:val="17"/>
              </w:rPr>
              <w:br/>
            </w:r>
            <w:r>
              <w:rPr>
                <w:rFonts w:ascii="Consolas" w:hAnsi="Consolas"/>
                <w:color w:val="36363d"/>
                <w:sz w:val="17"/>
              </w:rPr>
              <w:t>[SUCCESS] Successfully ran 100 interactive iterations. All verified!</w:t>
            </w:r>
            <w:r>
              <w:rPr>
                <w:rFonts w:ascii="Consolas" w:hAnsi="Consolas"/>
                <w:color w:val="36363d"/>
                <w:sz w:val="17"/>
              </w:rPr>
              <w:br/>
            </w:r>
            <w:r>
              <w:rPr>
                <w:rFonts w:ascii="Consolas" w:hAnsi="Consolas"/>
                <w:color w:val="36363d"/>
                <w:sz w:val="17"/>
              </w:rPr>
              <w:br/>
            </w:r>
            <w:r>
              <w:rPr>
                <w:rFonts w:ascii="Consolas" w:hAnsi="Consolas"/>
                <w:color w:val="36363d"/>
                <w:sz w:val="17"/>
              </w:rPr>
              <w:t>Simulating Non-Interactive ZKP Proof (Fiat-Shamir Heuristic)...</w:t>
            </w:r>
            <w:r>
              <w:rPr>
                <w:rFonts w:ascii="Consolas" w:hAnsi="Consolas"/>
                <w:color w:val="36363d"/>
                <w:sz w:val="17"/>
              </w:rPr>
              <w:br/>
            </w:r>
            <w:r>
              <w:rPr>
                <w:rFonts w:ascii="Consolas" w:hAnsi="Consolas"/>
                <w:color w:val="36363d"/>
                <w:sz w:val="17"/>
              </w:rPr>
              <w:t>[SUCCESS] Non-interactive proof packet verified successfully!</w:t>
            </w:r>
            <w:r>
              <w:rPr>
                <w:rFonts w:ascii="Consolas" w:hAnsi="Consolas"/>
                <w:color w:val="36363d"/>
                <w:sz w:val="17"/>
              </w:rPr>
              <w:br/>
            </w:r>
            <w:r>
              <w:rPr>
                <w:rFonts w:ascii="Consolas" w:hAnsi="Consolas"/>
                <w:color w:val="36363d"/>
                <w:sz w:val="17"/>
              </w:rPr>
              <w:br/>
            </w:r>
            <w:r>
              <w:rPr>
                <w:rFonts w:ascii="Consolas" w:hAnsi="Consolas"/>
                <w:color w:val="36363d"/>
                <w:sz w:val="17"/>
              </w:rPr>
              <w:t>Security Analysis:</w:t>
            </w:r>
            <w:r>
              <w:rPr>
                <w:rFonts w:ascii="Consolas" w:hAnsi="Consolas"/>
                <w:color w:val="36363d"/>
                <w:sz w:val="17"/>
              </w:rPr>
              <w:br/>
            </w:r>
            <w:r>
              <w:rPr>
                <w:rFonts w:ascii="Consolas" w:hAnsi="Consolas"/>
                <w:color w:val="36363d"/>
                <w:sz w:val="17"/>
              </w:rPr>
              <w:t xml:space="preserve">   Probability of cheating prover succeeding in 1 round:  50.0%</w:t>
            </w:r>
            <w:r>
              <w:rPr>
                <w:rFonts w:ascii="Consolas" w:hAnsi="Consolas"/>
                <w:color w:val="36363d"/>
                <w:sz w:val="17"/>
              </w:rPr>
              <w:br/>
            </w:r>
            <w:r>
              <w:rPr>
                <w:rFonts w:ascii="Consolas" w:hAnsi="Consolas"/>
                <w:color w:val="36363d"/>
                <w:sz w:val="17"/>
              </w:rPr>
              <w:t xml:space="preserve">   Probability of cheating prover succeeding in 100 rounds: 7.88861e-31 (or 1 in 2^100)</w:t>
            </w:r>
            <w:r>
              <w:rPr>
                <w:rFonts w:ascii="Consolas" w:hAnsi="Consolas"/>
                <w:color w:val="36363d"/>
                <w:sz w:val="17"/>
              </w:rPr>
              <w:br/>
            </w:r>
            <w:r>
              <w:rPr>
                <w:rFonts w:ascii="Consolas" w:hAnsi="Consolas"/>
                <w:color w:val="36363d"/>
                <w:sz w:val="17"/>
              </w:rPr>
              <w:t xml:space="preserve">   2^100 = 1.267e30 rounds required on average for a cheat to succeed.</w:t>
            </w:r>
            <w:r>
              <w:rPr>
                <w:rFonts w:ascii="Consolas" w:hAnsi="Consolas"/>
                <w:color w:val="36363d"/>
                <w:sz w:val="17"/>
              </w:rPr>
              <w:br/>
            </w:r>
            <w:r>
              <w:rPr>
                <w:rFonts w:ascii="Consolas" w:hAnsi="Consolas"/>
                <w:color w:val="36363d"/>
                <w:sz w:val="17"/>
              </w:rPr>
              <w:br/>
            </w:r>
            <w:r>
              <w:rPr>
                <w:rFonts w:ascii="Consolas" w:hAnsi="Consolas"/>
                <w:color w:val="36363d"/>
                <w:sz w:val="17"/>
              </w:rPr>
              <w:t>==========================================================</w:t>
            </w:r>
            <w:r>
              <w:rPr>
                <w:rFonts w:ascii="Consolas" w:hAnsi="Consolas"/>
                <w:color w:val="36363d"/>
                <w:sz w:val="17"/>
              </w:rPr>
              <w:br/>
            </w:r>
            <w:r>
              <w:rPr>
                <w:rFonts w:ascii="Consolas" w:hAnsi="Consolas"/>
                <w:color w:val="36363d"/>
                <w:sz w:val="17"/>
              </w:rPr>
              <w:t xml:space="preserve">                      Finished Run                        </w:t>
            </w:r>
            <w:r>
              <w:rPr>
                <w:rFonts w:ascii="Consolas" w:hAnsi="Consolas"/>
                <w:color w:val="36363d"/>
                <w:sz w:val="17"/>
              </w:rPr>
              <w:br/>
            </w:r>
            <w:r>
              <w:rPr>
                <w:rFonts w:ascii="Consolas" w:hAnsi="Consolas"/>
                <w:color w:val="36363d"/>
                <w:sz w:val="17"/>
              </w:rPr>
              <w:t>==========================================================</w:t>
            </w:r>
          </w:p>
        </w:tc>
      </w:tr>
    </w:tbl>
    <w:p w14:paraId="29A77B46">
      <w:pPr>
        <w:pStyle w:val="style2"/>
        <w:spacing w:before="240"/>
        <w:rPr>
          <w:color w:val="36363d"/>
        </w:rPr>
      </w:pPr>
      <w:r>
        <w:rPr>
          <w:color w:val="36363d"/>
        </w:rPr>
        <w:t>Written Analysis: Why is this Protocol Zero-Knowledge?</w:t>
      </w:r>
    </w:p>
    <w:p w14:paraId="1930F9D6">
      <w:pPr>
        <w:pStyle w:val="style0"/>
        <w:rPr>
          <w:color w:val="36363d"/>
        </w:rPr>
      </w:pPr>
      <w:r>
        <w:rPr>
          <w:color w:val="36363d"/>
        </w:rPr>
        <w:t>This document provides a 1-page explanation of why the 4-digit PIN verification protocol implemented in `question_2_part_1.py` is a true Zero-Knowledge Proof (ZKP) and specifies exactly what the Verifier learns.</w:t>
      </w:r>
    </w:p>
    <w:p w14:paraId="5738387F">
      <w:pPr>
        <w:pStyle w:val="style0"/>
        <w:rPr>
          <w:color w:val="36363d"/>
        </w:rPr>
      </w:pPr>
      <w:r>
        <w:rPr>
          <w:color w:val="36363d"/>
        </w:rPr>
        <w:t>Throughout the execution of the 100-round protocol, the Verifier learns only one piece of information:</w:t>
      </w:r>
    </w:p>
    <w:p w14:paraId="22DC3DB9">
      <w:pPr>
        <w:pStyle w:val="style179"/>
        <w:numPr>
          <w:ilvl w:val="0"/>
          <w:numId w:val="10"/>
        </w:numPr>
        <w:rPr>
          <w:color w:val="36363d"/>
        </w:rPr>
      </w:pPr>
      <w:r>
        <w:rPr>
          <w:color w:val="36363d"/>
        </w:rPr>
        <w:t>The statement is true: The Prover does indeed know a valid PIN P that corresponds to the public commitment C_{PIN} = g^P h^{r_{PIN}} \bmod p.</w:t>
      </w:r>
    </w:p>
    <w:p w14:paraId="7638B706">
      <w:pPr>
        <w:pStyle w:val="style0"/>
        <w:rPr>
          <w:color w:val="36363d"/>
        </w:rPr>
      </w:pPr>
      <w:r>
        <w:rPr>
          <w:color w:val="36363d"/>
        </w:rPr>
        <w:t>The Verifier learns absolutely nothing else. Specifically, the Verifier learns:</w:t>
      </w:r>
    </w:p>
    <w:p w14:paraId="78D252B1">
      <w:pPr>
        <w:pStyle w:val="style179"/>
        <w:numPr>
          <w:ilvl w:val="0"/>
          <w:numId w:val="11"/>
        </w:numPr>
        <w:rPr>
          <w:color w:val="36363d"/>
        </w:rPr>
      </w:pPr>
      <w:r>
        <w:rPr>
          <w:color w:val="36363d"/>
        </w:rPr>
        <w:t>No information about the digits of the PIN P.</w:t>
      </w:r>
    </w:p>
    <w:p w14:paraId="37BB57B2">
      <w:pPr>
        <w:pStyle w:val="style179"/>
        <w:numPr>
          <w:ilvl w:val="0"/>
          <w:numId w:val="11"/>
        </w:numPr>
        <w:rPr>
          <w:color w:val="36363d"/>
        </w:rPr>
      </w:pPr>
      <w:r>
        <w:rPr>
          <w:color w:val="36363d"/>
        </w:rPr>
        <w:t>No information about the salt r_{PIN}.</w:t>
      </w:r>
    </w:p>
    <w:p w14:paraId="29202A32">
      <w:pPr>
        <w:pStyle w:val="style179"/>
        <w:numPr>
          <w:ilvl w:val="0"/>
          <w:numId w:val="11"/>
        </w:numPr>
        <w:rPr>
          <w:color w:val="36363d"/>
        </w:rPr>
      </w:pPr>
      <w:r>
        <w:rPr>
          <w:color w:val="36363d"/>
        </w:rPr>
        <w:t>No information that could help them construct a proof for someone else (meaning the proof is non-transferable).</w:t>
      </w:r>
    </w:p>
    <w:p w14:paraId="54F2137A">
      <w:pPr>
        <w:pStyle w:val="style0"/>
        <w:rPr>
          <w:color w:val="36363d"/>
        </w:rPr>
      </w:pPr>
      <w:r>
        <w:rPr>
          <w:color w:val="36363d"/>
        </w:rPr>
        <w:t>For a protocol to be considered zero-knowledge, it must satisfy three core properties: Completeness, Soundness, and Zero-Knowledge.</w:t>
      </w:r>
    </w:p>
    <w:p w14:paraId="65E202A3">
      <w:pPr>
        <w:pStyle w:val="style0"/>
        <w:rPr>
          <w:color w:val="36363d"/>
        </w:rPr>
      </w:pPr>
      <w:r>
        <w:rPr>
          <w:color w:val="36363d"/>
        </w:rPr>
        <w:t>If the Prover is honest and knows the PIN P and salt r_{PIN}, they can correctly respond to any challenge:</w:t>
      </w:r>
    </w:p>
    <w:p w14:paraId="2A8C26D2">
      <w:pPr>
        <w:pStyle w:val="style0"/>
        <w:rPr>
          <w:color w:val="36363d"/>
        </w:rPr>
      </w:pPr>
      <w:r>
        <w:rPr>
          <w:color w:val="36363d"/>
        </w:rPr>
        <w:t>*   If challenged with c=0, they open the blinders v_1, v_2, and the Verifier checks:</w:t>
      </w:r>
    </w:p>
    <w:p w14:paraId="5DBA0693">
      <w:pPr>
        <w:pStyle w:val="style0"/>
        <w:rPr>
          <w:color w:val="36363d"/>
        </w:rPr>
      </w:pPr>
      <w:r>
        <w:rPr>
          <w:color w:val="36363d"/>
        </w:rPr>
        <w:t xml:space="preserve">    g^{v_1} h^{v_2} \equiv T \bmod p</w:t>
      </w:r>
    </w:p>
    <w:p w14:paraId="449B2FC3">
      <w:pPr>
        <w:pStyle w:val="style0"/>
        <w:rPr>
          <w:color w:val="36363d"/>
        </w:rPr>
      </w:pPr>
      <w:r>
        <w:rPr>
          <w:color w:val="36363d"/>
        </w:rPr>
        <w:t xml:space="preserve">    This holds by definition of T.</w:t>
      </w:r>
    </w:p>
    <w:p w14:paraId="10841712">
      <w:pPr>
        <w:pStyle w:val="style0"/>
        <w:rPr>
          <w:color w:val="36363d"/>
        </w:rPr>
      </w:pPr>
      <w:r>
        <w:rPr>
          <w:color w:val="36363d"/>
        </w:rPr>
        <w:t>*   If challenged with c=1, they open s_1 = P + v_1 \bmod q and s_2 = r_{PIN} + v_2 \bmod q, and the Verifier checks:</w:t>
      </w:r>
    </w:p>
    <w:p w14:paraId="3675CF1A">
      <w:pPr>
        <w:pStyle w:val="style0"/>
        <w:rPr>
          <w:color w:val="36363d"/>
        </w:rPr>
      </w:pPr>
      <w:r>
        <w:rPr>
          <w:color w:val="36363d"/>
        </w:rPr>
        <w:t xml:space="preserve">    g^{s_1} h^{s_2} \equiv g^{P+v_1} h^{r_{PIN}+v_2} \equiv (g^P h^{r_{PIN}}) \cdot (g^{v_1} h^{v_2}) \equiv C_{PIN} \cdot T \bmod p</w:t>
      </w:r>
    </w:p>
    <w:p w14:paraId="6096EFCF">
      <w:pPr>
        <w:pStyle w:val="style0"/>
        <w:rPr>
          <w:color w:val="36363d"/>
        </w:rPr>
      </w:pPr>
      <w:r>
        <w:rPr>
          <w:color w:val="36363d"/>
        </w:rPr>
        <w:t xml:space="preserve">    This holds algebraically. The honest Prover always succeeds.</w:t>
      </w:r>
    </w:p>
    <w:p w14:paraId="197AD076">
      <w:pPr>
        <w:pStyle w:val="style0"/>
        <w:rPr>
          <w:color w:val="36363d"/>
        </w:rPr>
      </w:pPr>
      <w:r>
        <w:rPr>
          <w:color w:val="36363d"/>
        </w:rPr>
        <w:t xml:space="preserve">If a cheating prover does not know the PIN P, they cannot open both challenges for a given commitment T. </w:t>
      </w:r>
    </w:p>
    <w:p w14:paraId="179C06CD">
      <w:pPr>
        <w:pStyle w:val="style0"/>
        <w:rPr>
          <w:color w:val="36363d"/>
        </w:rPr>
      </w:pPr>
      <w:r>
        <w:rPr>
          <w:color w:val="36363d"/>
        </w:rPr>
        <w:t>*   If they prepare T to satisfy c=0, they must know v_1, v_2 such that T = g^{v_1} h^{v_2} \bmod p. But they cannot satisfy c=1 because they don't know P.</w:t>
      </w:r>
    </w:p>
    <w:p w14:paraId="57BDA855">
      <w:pPr>
        <w:pStyle w:val="style0"/>
        <w:rPr>
          <w:color w:val="36363d"/>
        </w:rPr>
      </w:pPr>
      <w:r>
        <w:rPr>
          <w:color w:val="36363d"/>
        </w:rPr>
        <w:t>*   If they prepare T to satisfy c=1 by forging a relation T = g^{s_1} h^{s_2} C_{PIN}^{-1} \bmod p, they can open s_1, s_2, but they won't be able to open c=0 because they cannot find the discrete logarithms of T.</w:t>
      </w:r>
    </w:p>
    <w:p w14:paraId="21EFB81F">
      <w:pPr>
        <w:pStyle w:val="style0"/>
        <w:rPr>
          <w:color w:val="36363d"/>
        </w:rPr>
      </w:pPr>
      <w:r>
        <w:rPr>
          <w:color w:val="36363d"/>
        </w:rPr>
        <w:t>*   Therefore, a cheating prover can pass at most one of the two challenges. Their probability of guessing the challenge correctly in a single round is exactly 1/2 (50%).</w:t>
      </w:r>
    </w:p>
    <w:p w14:paraId="04773EAE">
      <w:pPr>
        <w:pStyle w:val="style0"/>
        <w:rPr>
          <w:color w:val="36363d"/>
        </w:rPr>
      </w:pPr>
      <w:r>
        <w:rPr>
          <w:color w:val="36363d"/>
        </w:rPr>
        <w:t>*   Over n = 100 iterations, the probability of a cheating prover guessing all challenges correctly is:</w:t>
      </w:r>
    </w:p>
    <w:p w14:paraId="6DAC3C46">
      <w:pPr>
        <w:pStyle w:val="style0"/>
        <w:rPr>
          <w:color w:val="36363d"/>
        </w:rPr>
      </w:pPr>
      <w:r>
        <w:rPr>
          <w:color w:val="36363d"/>
        </w:rPr>
        <w:t xml:space="preserve">    P_{\text{cheat}} = \left(\frac{1}{2}\right)^{100} \approx 7.8886 \times 10^{-31}</w:t>
      </w:r>
    </w:p>
    <w:p w14:paraId="039149F0">
      <w:pPr>
        <w:pStyle w:val="style0"/>
        <w:rPr>
          <w:color w:val="36363d"/>
        </w:rPr>
      </w:pPr>
      <w:r>
        <w:rPr>
          <w:color w:val="36363d"/>
        </w:rPr>
        <w:t xml:space="preserve">    This probability is cryptographically negligible, making the protocol highly sound.</w:t>
      </w:r>
    </w:p>
    <w:p w14:paraId="77CE1D14">
      <w:pPr>
        <w:pStyle w:val="style0"/>
        <w:rPr>
          <w:color w:val="36363d"/>
        </w:rPr>
      </w:pPr>
      <w:r>
        <w:rPr>
          <w:color w:val="36363d"/>
        </w:rPr>
        <w:t>The proof leaks no information because the Verifier's view in each round is statistically indistinguishable from random numbers:</w:t>
      </w:r>
    </w:p>
    <w:p w14:paraId="393E7E81">
      <w:pPr>
        <w:pStyle w:val="style0"/>
        <w:rPr>
          <w:color w:val="36363d"/>
        </w:rPr>
      </w:pPr>
      <w:r>
        <w:rPr>
          <w:color w:val="36363d"/>
        </w:rPr>
        <w:t>1.  Hiding Commitment: The public commitment C_{PIN} = g^P h^{r_{PIN}} \bmod p is a Pedersen commitment. It is perfectly hiding, meaning that for any commitment C_{PIN} and any PIN P', there exists a unique salt r' such that C_{PIN} = g^{P'} h^{r'} \bmod p. Therefore, C_{PIN} contains zero information about P before the protocol starts.</w:t>
      </w:r>
    </w:p>
    <w:p w14:paraId="2D87E69E">
      <w:pPr>
        <w:pStyle w:val="style0"/>
        <w:rPr>
          <w:color w:val="36363d"/>
        </w:rPr>
      </w:pPr>
      <w:r>
        <w:rPr>
          <w:color w:val="36363d"/>
        </w:rPr>
        <w:t>2.  Blinded Responses: In any round i:</w:t>
      </w:r>
    </w:p>
    <w:p w14:paraId="51A70760">
      <w:pPr>
        <w:pStyle w:val="style0"/>
        <w:rPr>
          <w:color w:val="36363d"/>
        </w:rPr>
      </w:pPr>
      <w:r>
        <w:rPr>
          <w:color w:val="36363d"/>
        </w:rPr>
        <w:t xml:space="preserve">    *   If c_i = 0, the Verifier receives (v_1, v_2). These are two independent, uniformly random numbers chosen by the Prover. They reveal nothing about P or r_{PIN}.</w:t>
      </w:r>
    </w:p>
    <w:p w14:paraId="0FD2CEC3">
      <w:pPr>
        <w:pStyle w:val="style0"/>
        <w:rPr>
          <w:color w:val="36363d"/>
        </w:rPr>
      </w:pPr>
      <w:r>
        <w:rPr>
          <w:color w:val="36363d"/>
        </w:rPr>
        <w:t xml:space="preserve">    *   If c_i = 1, the Verifier receives s_1 = P + v_1 \bmod q and s_2 = r_{PIN} + v_2 \bmod q. Because v_1 and v_2 are uniformly random and unknown to the Verifier, the values s_1 and s_2 act as one-time pads. They are also uniformly random and reveal nothing about P or r_{PIN}.</w:t>
      </w:r>
    </w:p>
    <w:p w14:paraId="2552BCFF">
      <w:pPr>
        <w:pStyle w:val="style0"/>
        <w:rPr>
          <w:color w:val="36363d"/>
        </w:rPr>
      </w:pPr>
      <w:r>
        <w:rPr>
          <w:color w:val="36363d"/>
        </w:rPr>
        <w:t xml:space="preserve">3.  Simulation Argument (Formal Proof): </w:t>
      </w:r>
    </w:p>
    <w:p w14:paraId="72295847">
      <w:pPr>
        <w:pStyle w:val="style0"/>
        <w:rPr>
          <w:color w:val="36363d"/>
        </w:rPr>
      </w:pPr>
      <w:r>
        <w:rPr>
          <w:color w:val="36363d"/>
        </w:rPr>
        <w:t xml:space="preserve">    A protocol is zero-knowledge if a simulator (which does not know the secret) can produce a transcript of the protocol that is indistinguishable from a real interaction.</w:t>
      </w:r>
    </w:p>
    <w:p w14:paraId="372C8D3C">
      <w:pPr>
        <w:pStyle w:val="style0"/>
        <w:rPr>
          <w:color w:val="36363d"/>
        </w:rPr>
      </w:pPr>
      <w:r>
        <w:rPr>
          <w:color w:val="36363d"/>
        </w:rPr>
        <w:t xml:space="preserve">    *   The simulator can predict the challenge bit c'_i \in \{0, 1\} (since it simulates the Verifier).</w:t>
      </w:r>
    </w:p>
    <w:p w14:paraId="433310F0">
      <w:pPr>
        <w:pStyle w:val="style0"/>
        <w:rPr>
          <w:color w:val="36363d"/>
        </w:rPr>
      </w:pPr>
      <w:r>
        <w:rPr>
          <w:color w:val="36363d"/>
        </w:rPr>
        <w:t xml:space="preserve">    *   If c'_i = 0: The simulator picks random s_1, s_2 and sets T = g^{s_1} h^{s_2} \bmod p. The simulated round transcript is (T, 0, s_1, s_2).</w:t>
      </w:r>
    </w:p>
    <w:p w14:paraId="191D8E5F">
      <w:pPr>
        <w:pStyle w:val="style0"/>
        <w:rPr>
          <w:color w:val="36363d"/>
        </w:rPr>
      </w:pPr>
      <w:r>
        <w:rPr>
          <w:color w:val="36363d"/>
        </w:rPr>
        <w:t xml:space="preserve">    *   If c'_i = 1: The simulator picks random s_1, s_2 and sets T = g^{s_1} h^{s_2} C_{PIN}^{-1} \bmod p. The simulated round transcript is (T, 1, s_1, s_2).</w:t>
      </w:r>
    </w:p>
    <w:p w14:paraId="1DEB9B6B">
      <w:pPr>
        <w:pStyle w:val="style0"/>
        <w:rPr>
          <w:color w:val="36363d"/>
        </w:rPr>
      </w:pPr>
      <w:r>
        <w:rPr>
          <w:color w:val="36363d"/>
        </w:rPr>
        <w:t xml:space="preserve">    *   Both simulated transcripts are mathematically valid and statistically identical to transcripts generated by a real Prover. Since a simulator can forge transcripts that look identical to real ones without ever knowing the PIN, the real transcripts cannot contain any information about the PIN. Thus, the protocol is zero-knowledge.</w:t>
      </w:r>
    </w:p>
    <w:p w14:paraId="72B62798">
      <w:pPr>
        <w:pStyle w:val="style0"/>
        <w:rPr>
          <w:color w:val="36363d"/>
        </w:rPr>
      </w:pPr>
      <w:r>
        <w:rPr>
          <w:color w:val="36363d"/>
        </w:rPr>
        <w:br w:type="page"/>
      </w:r>
    </w:p>
    <w:p w14:paraId="5119D63F">
      <w:pPr>
        <w:pStyle w:val="style1"/>
        <w:spacing w:before="240" w:after="240"/>
        <w:rPr>
          <w:color w:val="36363d"/>
        </w:rPr>
      </w:pPr>
      <w:r>
        <w:rPr>
          <w:color w:val="36363d"/>
        </w:rPr>
        <w:t>Question 2 - Part 2: Merkle Trees &amp; Anonymity Sets</w:t>
      </w:r>
    </w:p>
    <w:p w14:paraId="673D1B9B">
      <w:pPr>
        <w:pStyle w:val="style0"/>
        <w:rPr>
          <w:color w:val="36363d"/>
        </w:rPr>
      </w:pPr>
      <w:r>
        <w:rPr>
          <w:color w:val="36363d"/>
        </w:rPr>
        <w:t>This section implements a Merkle Tree builder that takes 10 user deposits, computes the root hash, generates sibling verification paths, and verifies them for 3 different leaves.</w:t>
      </w:r>
    </w:p>
    <w:p w14:paraId="2E58F8A7">
      <w:pPr>
        <w:pStyle w:val="style2"/>
        <w:spacing w:before="240" w:after="120"/>
        <w:rPr>
          <w:color w:val="36363d"/>
        </w:rPr>
      </w:pPr>
      <w:r>
        <w:rPr>
          <w:color w:val="36363d"/>
        </w:rPr>
        <w:t>Python Implementation: question_2_part_2.py</w:t>
      </w:r>
    </w:p>
    <w:tbl>
      <w:tblPr>
        <w:tblStyle w:val="style154"/>
        <w:tblW w:w="0" w:type="auto"/>
        <w:tblLayout w:type="fixed"/>
        <w:tblLook w:val="04A0" w:firstRow="1" w:lastRow="0" w:firstColumn="1" w:lastColumn="0" w:noHBand="0" w:noVBand="1"/>
      </w:tblPr>
      <w:tblGrid>
        <w:gridCol w:w="9360"/>
      </w:tblGrid>
      <w:tr w14:paraId="319CAA55">
        <w:trPr/>
        <w:tc>
          <w:tcPr>
            <w:tcW w:w="9360" w:type="dxa"/>
            <w:tcBorders>
              <w:top w:val="single" w:sz="4" w:space="0" w:color="000000"/>
              <w:left w:val="single" w:sz="4" w:space="0" w:color="000000"/>
              <w:bottom w:val="single" w:sz="4" w:space="0" w:color="000000"/>
              <w:right w:val="single" w:sz="4" w:space="0" w:color="000000"/>
            </w:tcBorders>
          </w:tcPr>
          <w:p w14:paraId="2647F55D">
            <w:pPr>
              <w:pStyle w:val="style0"/>
              <w:spacing w:after="0"/>
              <w:rPr>
                <w:color w:val="36363d"/>
              </w:rPr>
            </w:pPr>
            <w:r>
              <w:rPr>
                <w:rFonts w:ascii="Consolas" w:hAnsi="Consolas"/>
                <w:color w:val="36363d"/>
                <w:sz w:val="17"/>
              </w:rPr>
              <w:t>import hashlib</w:t>
            </w:r>
            <w:r>
              <w:rPr>
                <w:rFonts w:ascii="Consolas" w:hAnsi="Consolas"/>
                <w:color w:val="36363d"/>
                <w:sz w:val="17"/>
              </w:rPr>
              <w:br/>
            </w:r>
            <w:r>
              <w:rPr>
                <w:rFonts w:ascii="Consolas" w:hAnsi="Consolas"/>
                <w:color w:val="36363d"/>
                <w:sz w:val="17"/>
              </w:rPr>
              <w:br/>
            </w:r>
            <w:r>
              <w:rPr>
                <w:rFonts w:ascii="Consolas" w:hAnsi="Consolas"/>
                <w:color w:val="36363d"/>
                <w:sz w:val="17"/>
              </w:rPr>
              <w:t>def sha256_hash(data: str) -&gt; str:</w:t>
            </w:r>
            <w:r>
              <w:rPr>
                <w:rFonts w:ascii="Consolas" w:hAnsi="Consolas"/>
                <w:color w:val="36363d"/>
                <w:sz w:val="17"/>
              </w:rPr>
              <w:br/>
            </w:r>
            <w:r>
              <w:rPr>
                <w:rFonts w:ascii="Consolas" w:hAnsi="Consolas"/>
                <w:color w:val="36363d"/>
                <w:sz w:val="17"/>
              </w:rPr>
              <w:t xml:space="preserve">    """Helper function to calculate SHA-256 hash of a string."""</w:t>
            </w:r>
            <w:r>
              <w:rPr>
                <w:rFonts w:ascii="Consolas" w:hAnsi="Consolas"/>
                <w:color w:val="36363d"/>
                <w:sz w:val="17"/>
              </w:rPr>
              <w:br/>
            </w:r>
            <w:r>
              <w:rPr>
                <w:rFonts w:ascii="Consolas" w:hAnsi="Consolas"/>
                <w:color w:val="36363d"/>
                <w:sz w:val="17"/>
              </w:rPr>
              <w:t xml:space="preserve">    return hashlib.sha256(data.encode('utf-8')).hexdigest()</w:t>
            </w:r>
            <w:r>
              <w:rPr>
                <w:rFonts w:ascii="Consolas" w:hAnsi="Consolas"/>
                <w:color w:val="36363d"/>
                <w:sz w:val="17"/>
              </w:rPr>
              <w:br/>
            </w:r>
            <w:r>
              <w:rPr>
                <w:rFonts w:ascii="Consolas" w:hAnsi="Consolas"/>
                <w:color w:val="36363d"/>
                <w:sz w:val="17"/>
              </w:rPr>
              <w:br/>
            </w:r>
            <w:r>
              <w:rPr>
                <w:rFonts w:ascii="Consolas" w:hAnsi="Consolas"/>
                <w:color w:val="36363d"/>
                <w:sz w:val="17"/>
              </w:rPr>
              <w:t>class MerkleTreeBuilder:</w:t>
            </w:r>
            <w:r>
              <w:rPr>
                <w:rFonts w:ascii="Consolas" w:hAnsi="Consolas"/>
                <w:color w:val="36363d"/>
                <w:sz w:val="17"/>
              </w:rPr>
              <w:br/>
            </w:r>
            <w:r>
              <w:rPr>
                <w:rFonts w:ascii="Consolas" w:hAnsi="Consolas"/>
                <w:color w:val="36363d"/>
                <w:sz w:val="17"/>
              </w:rPr>
              <w:t xml:space="preserve">    def __init__(self, deposits: list):</w:t>
            </w:r>
            <w:r>
              <w:rPr>
                <w:rFonts w:ascii="Consolas" w:hAnsi="Consolas"/>
                <w:color w:val="36363d"/>
                <w:sz w:val="17"/>
              </w:rPr>
              <w:br/>
            </w:r>
            <w:r>
              <w:rPr>
                <w:rFonts w:ascii="Consolas" w:hAnsi="Consolas"/>
                <w:color w:val="36363d"/>
                <w:sz w:val="17"/>
              </w:rPr>
              <w:t xml:space="preserve">        self.deposits = [str(d) for d in deposits]</w:t>
            </w:r>
            <w:r>
              <w:rPr>
                <w:rFonts w:ascii="Consolas" w:hAnsi="Consolas"/>
                <w:color w:val="36363d"/>
                <w:sz w:val="17"/>
              </w:rPr>
              <w:br/>
            </w:r>
            <w:r>
              <w:rPr>
                <w:rFonts w:ascii="Consolas" w:hAnsi="Consolas"/>
                <w:color w:val="36363d"/>
                <w:sz w:val="17"/>
              </w:rPr>
              <w:t xml:space="preserve">        # Calculate tree depth based on deposits size</w:t>
            </w:r>
            <w:r>
              <w:rPr>
                <w:rFonts w:ascii="Consolas" w:hAnsi="Consolas"/>
                <w:color w:val="36363d"/>
                <w:sz w:val="17"/>
              </w:rPr>
              <w:br/>
            </w:r>
            <w:r>
              <w:rPr>
                <w:rFonts w:ascii="Consolas" w:hAnsi="Consolas"/>
                <w:color w:val="36363d"/>
                <w:sz w:val="17"/>
              </w:rPr>
              <w:t xml:space="preserve">        # We need the next power of 2. For 10 leaves, the next power of 2 is 16 (depth 4)</w:t>
            </w:r>
            <w:r>
              <w:rPr>
                <w:rFonts w:ascii="Consolas" w:hAnsi="Consolas"/>
                <w:color w:val="36363d"/>
                <w:sz w:val="17"/>
              </w:rPr>
              <w:br/>
            </w:r>
            <w:r>
              <w:rPr>
                <w:rFonts w:ascii="Consolas" w:hAnsi="Consolas"/>
                <w:color w:val="36363d"/>
                <w:sz w:val="17"/>
              </w:rPr>
              <w:t xml:space="preserve">        n = len(deposits)</w:t>
            </w:r>
            <w:r>
              <w:rPr>
                <w:rFonts w:ascii="Consolas" w:hAnsi="Consolas"/>
                <w:color w:val="36363d"/>
                <w:sz w:val="17"/>
              </w:rPr>
              <w:br/>
            </w:r>
            <w:r>
              <w:rPr>
                <w:rFonts w:ascii="Consolas" w:hAnsi="Consolas"/>
                <w:color w:val="36363d"/>
                <w:sz w:val="17"/>
              </w:rPr>
              <w:t xml:space="preserve">        self.depth = math_ceil_log2(n) if n &gt; 0 else 0</w:t>
            </w:r>
            <w:r>
              <w:rPr>
                <w:rFonts w:ascii="Consolas" w:hAnsi="Consolas"/>
                <w:color w:val="36363d"/>
                <w:sz w:val="17"/>
              </w:rPr>
              <w:br/>
            </w:r>
            <w:r>
              <w:rPr>
                <w:rFonts w:ascii="Consolas" w:hAnsi="Consolas"/>
                <w:color w:val="36363d"/>
                <w:sz w:val="17"/>
              </w:rPr>
              <w:t xml:space="preserve">        self.num_leaves = 2 ** self.depth</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Build initial leaves. Pad remaining leaves with a dummy value (hash of empty string)</w:t>
            </w:r>
            <w:r>
              <w:rPr>
                <w:rFonts w:ascii="Consolas" w:hAnsi="Consolas"/>
                <w:color w:val="36363d"/>
                <w:sz w:val="17"/>
              </w:rPr>
              <w:br/>
            </w:r>
            <w:r>
              <w:rPr>
                <w:rFonts w:ascii="Consolas" w:hAnsi="Consolas"/>
                <w:color w:val="36363d"/>
                <w:sz w:val="17"/>
              </w:rPr>
              <w:t xml:space="preserve">        # to ensure the tree has a perfect binary structure of size 2^depth.</w:t>
            </w:r>
            <w:r>
              <w:rPr>
                <w:rFonts w:ascii="Consolas" w:hAnsi="Consolas"/>
                <w:color w:val="36363d"/>
                <w:sz w:val="17"/>
              </w:rPr>
              <w:br/>
            </w:r>
            <w:r>
              <w:rPr>
                <w:rFonts w:ascii="Consolas" w:hAnsi="Consolas"/>
                <w:color w:val="36363d"/>
                <w:sz w:val="17"/>
              </w:rPr>
              <w:t xml:space="preserve">        self.dummy_hash = sha256_hash("")</w:t>
            </w:r>
            <w:r>
              <w:rPr>
                <w:rFonts w:ascii="Consolas" w:hAnsi="Consolas"/>
                <w:color w:val="36363d"/>
                <w:sz w:val="17"/>
              </w:rPr>
              <w:br/>
            </w:r>
            <w:r>
              <w:rPr>
                <w:rFonts w:ascii="Consolas" w:hAnsi="Consolas"/>
                <w:color w:val="36363d"/>
                <w:sz w:val="17"/>
              </w:rPr>
              <w:t xml:space="preserve">        self.leaves = [sha256_hash(d) for d in self.deposits]</w:t>
            </w:r>
            <w:r>
              <w:rPr>
                <w:rFonts w:ascii="Consolas" w:hAnsi="Consolas"/>
                <w:color w:val="36363d"/>
                <w:sz w:val="17"/>
              </w:rPr>
              <w:br/>
            </w:r>
            <w:r>
              <w:rPr>
                <w:rFonts w:ascii="Consolas" w:hAnsi="Consolas"/>
                <w:color w:val="36363d"/>
                <w:sz w:val="17"/>
              </w:rPr>
              <w:t xml:space="preserve">        while len(self.leaves) &lt; self.num_leaves:</w:t>
            </w:r>
            <w:r>
              <w:rPr>
                <w:rFonts w:ascii="Consolas" w:hAnsi="Consolas"/>
                <w:color w:val="36363d"/>
                <w:sz w:val="17"/>
              </w:rPr>
              <w:br/>
            </w:r>
            <w:r>
              <w:rPr>
                <w:rFonts w:ascii="Consolas" w:hAnsi="Consolas"/>
                <w:color w:val="36363d"/>
                <w:sz w:val="17"/>
              </w:rPr>
              <w:t xml:space="preserve">            self.leaves.append(self.dummy_hash)</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self.tree = [[] for _ in range(self.depth + 1)]</w:t>
            </w:r>
            <w:r>
              <w:rPr>
                <w:rFonts w:ascii="Consolas" w:hAnsi="Consolas"/>
                <w:color w:val="36363d"/>
                <w:sz w:val="17"/>
              </w:rPr>
              <w:br/>
            </w:r>
            <w:r>
              <w:rPr>
                <w:rFonts w:ascii="Consolas" w:hAnsi="Consolas"/>
                <w:color w:val="36363d"/>
                <w:sz w:val="17"/>
              </w:rPr>
              <w:t xml:space="preserve">        self.build_tree()</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def build_tree(self):</w:t>
            </w:r>
            <w:r>
              <w:rPr>
                <w:rFonts w:ascii="Consolas" w:hAnsi="Consolas"/>
                <w:color w:val="36363d"/>
                <w:sz w:val="17"/>
              </w:rPr>
              <w:br/>
            </w:r>
            <w:r>
              <w:rPr>
                <w:rFonts w:ascii="Consolas" w:hAnsi="Consolas"/>
                <w:color w:val="36363d"/>
                <w:sz w:val="17"/>
              </w:rPr>
              <w:t xml:space="preserve">        """Constructs the tree layer by layer from the leaves up to the root."""</w:t>
            </w:r>
            <w:r>
              <w:rPr>
                <w:rFonts w:ascii="Consolas" w:hAnsi="Consolas"/>
                <w:color w:val="36363d"/>
                <w:sz w:val="17"/>
              </w:rPr>
              <w:br/>
            </w:r>
            <w:r>
              <w:rPr>
                <w:rFonts w:ascii="Consolas" w:hAnsi="Consolas"/>
                <w:color w:val="36363d"/>
                <w:sz w:val="17"/>
              </w:rPr>
              <w:t xml:space="preserve">        self.tree[0] = self.leaves.copy()</w:t>
            </w:r>
            <w:r>
              <w:rPr>
                <w:rFonts w:ascii="Consolas" w:hAnsi="Consolas"/>
                <w:color w:val="36363d"/>
                <w:sz w:val="17"/>
              </w:rPr>
              <w:br/>
            </w:r>
            <w:r>
              <w:rPr>
                <w:rFonts w:ascii="Consolas" w:hAnsi="Consolas"/>
                <w:color w:val="36363d"/>
                <w:sz w:val="17"/>
              </w:rPr>
              <w:t xml:space="preserve">        for level in range(1, self.depth + 1):</w:t>
            </w:r>
            <w:r>
              <w:rPr>
                <w:rFonts w:ascii="Consolas" w:hAnsi="Consolas"/>
                <w:color w:val="36363d"/>
                <w:sz w:val="17"/>
              </w:rPr>
              <w:br/>
            </w:r>
            <w:r>
              <w:rPr>
                <w:rFonts w:ascii="Consolas" w:hAnsi="Consolas"/>
                <w:color w:val="36363d"/>
                <w:sz w:val="17"/>
              </w:rPr>
              <w:t xml:space="preserve">            prev_level = self.tree[level - 1]</w:t>
            </w:r>
            <w:r>
              <w:rPr>
                <w:rFonts w:ascii="Consolas" w:hAnsi="Consolas"/>
                <w:color w:val="36363d"/>
                <w:sz w:val="17"/>
              </w:rPr>
              <w:br/>
            </w:r>
            <w:r>
              <w:rPr>
                <w:rFonts w:ascii="Consolas" w:hAnsi="Consolas"/>
                <w:color w:val="36363d"/>
                <w:sz w:val="17"/>
              </w:rPr>
              <w:t xml:space="preserve">            current_level = []</w:t>
            </w:r>
            <w:r>
              <w:rPr>
                <w:rFonts w:ascii="Consolas" w:hAnsi="Consolas"/>
                <w:color w:val="36363d"/>
                <w:sz w:val="17"/>
              </w:rPr>
              <w:br/>
            </w:r>
            <w:r>
              <w:rPr>
                <w:rFonts w:ascii="Consolas" w:hAnsi="Consolas"/>
                <w:color w:val="36363d"/>
                <w:sz w:val="17"/>
              </w:rPr>
              <w:t xml:space="preserve">            for i in range(0, len(prev_level), 2):</w:t>
            </w:r>
            <w:r>
              <w:rPr>
                <w:rFonts w:ascii="Consolas" w:hAnsi="Consolas"/>
                <w:color w:val="36363d"/>
                <w:sz w:val="17"/>
              </w:rPr>
              <w:br/>
            </w:r>
            <w:r>
              <w:rPr>
                <w:rFonts w:ascii="Consolas" w:hAnsi="Consolas"/>
                <w:color w:val="36363d"/>
                <w:sz w:val="17"/>
              </w:rPr>
              <w:t xml:space="preserve">                left = prev_level[i]</w:t>
            </w:r>
            <w:r>
              <w:rPr>
                <w:rFonts w:ascii="Consolas" w:hAnsi="Consolas"/>
                <w:color w:val="36363d"/>
                <w:sz w:val="17"/>
              </w:rPr>
              <w:br/>
            </w:r>
            <w:r>
              <w:rPr>
                <w:rFonts w:ascii="Consolas" w:hAnsi="Consolas"/>
                <w:color w:val="36363d"/>
                <w:sz w:val="17"/>
              </w:rPr>
              <w:t xml:space="preserve">                right = prev_level[i + 1]</w:t>
            </w:r>
            <w:r>
              <w:rPr>
                <w:rFonts w:ascii="Consolas" w:hAnsi="Consolas"/>
                <w:color w:val="36363d"/>
                <w:sz w:val="17"/>
              </w:rPr>
              <w:br/>
            </w:r>
            <w:r>
              <w:rPr>
                <w:rFonts w:ascii="Consolas" w:hAnsi="Consolas"/>
                <w:color w:val="36363d"/>
                <w:sz w:val="17"/>
              </w:rPr>
              <w:t xml:space="preserve">                parent = sha256_hash(left + right)</w:t>
            </w:r>
            <w:r>
              <w:rPr>
                <w:rFonts w:ascii="Consolas" w:hAnsi="Consolas"/>
                <w:color w:val="36363d"/>
                <w:sz w:val="17"/>
              </w:rPr>
              <w:br/>
            </w:r>
            <w:r>
              <w:rPr>
                <w:rFonts w:ascii="Consolas" w:hAnsi="Consolas"/>
                <w:color w:val="36363d"/>
                <w:sz w:val="17"/>
              </w:rPr>
              <w:t xml:space="preserve">                current_level.append(parent)</w:t>
            </w:r>
            <w:r>
              <w:rPr>
                <w:rFonts w:ascii="Consolas" w:hAnsi="Consolas"/>
                <w:color w:val="36363d"/>
                <w:sz w:val="17"/>
              </w:rPr>
              <w:br/>
            </w:r>
            <w:r>
              <w:rPr>
                <w:rFonts w:ascii="Consolas" w:hAnsi="Consolas"/>
                <w:color w:val="36363d"/>
                <w:sz w:val="17"/>
              </w:rPr>
              <w:t xml:space="preserve">            self.tree[level] = current_level</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def get_root(self) -&gt; str:</w:t>
            </w:r>
            <w:r>
              <w:rPr>
                <w:rFonts w:ascii="Consolas" w:hAnsi="Consolas"/>
                <w:color w:val="36363d"/>
                <w:sz w:val="17"/>
              </w:rPr>
              <w:br/>
            </w:r>
            <w:r>
              <w:rPr>
                <w:rFonts w:ascii="Consolas" w:hAnsi="Consolas"/>
                <w:color w:val="36363d"/>
                <w:sz w:val="17"/>
              </w:rPr>
              <w:t xml:space="preserve">        """Returns the Merkle root of the tree."""</w:t>
            </w:r>
            <w:r>
              <w:rPr>
                <w:rFonts w:ascii="Consolas" w:hAnsi="Consolas"/>
                <w:color w:val="36363d"/>
                <w:sz w:val="17"/>
              </w:rPr>
              <w:br/>
            </w:r>
            <w:r>
              <w:rPr>
                <w:rFonts w:ascii="Consolas" w:hAnsi="Consolas"/>
                <w:color w:val="36363d"/>
                <w:sz w:val="17"/>
              </w:rPr>
              <w:t xml:space="preserve">        return self.tree[self.depth][0]</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def generate_proof(self, index: int) -&gt; list:</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Generates the Merkle proof (sibling hashes and positions)</w:t>
            </w:r>
            <w:r>
              <w:rPr>
                <w:rFonts w:ascii="Consolas" w:hAnsi="Consolas"/>
                <w:color w:val="36363d"/>
                <w:sz w:val="17"/>
              </w:rPr>
              <w:br/>
            </w:r>
            <w:r>
              <w:rPr>
                <w:rFonts w:ascii="Consolas" w:hAnsi="Consolas"/>
                <w:color w:val="36363d"/>
                <w:sz w:val="17"/>
              </w:rPr>
              <w:t xml:space="preserve">        for the leaf at the given index.</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if not (0 &lt;= index &lt; len(self.deposits)):</w:t>
            </w:r>
            <w:r>
              <w:rPr>
                <w:rFonts w:ascii="Consolas" w:hAnsi="Consolas"/>
                <w:color w:val="36363d"/>
                <w:sz w:val="17"/>
              </w:rPr>
              <w:br/>
            </w:r>
            <w:r>
              <w:rPr>
                <w:rFonts w:ascii="Consolas" w:hAnsi="Consolas"/>
                <w:color w:val="36363d"/>
                <w:sz w:val="17"/>
              </w:rPr>
              <w:t xml:space="preserve">            raise IndexError("Leaf index out of range of actual deposits")</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proof = []</w:t>
            </w:r>
            <w:r>
              <w:rPr>
                <w:rFonts w:ascii="Consolas" w:hAnsi="Consolas"/>
                <w:color w:val="36363d"/>
                <w:sz w:val="17"/>
              </w:rPr>
              <w:br/>
            </w:r>
            <w:r>
              <w:rPr>
                <w:rFonts w:ascii="Consolas" w:hAnsi="Consolas"/>
                <w:color w:val="36363d"/>
                <w:sz w:val="17"/>
              </w:rPr>
              <w:t xml:space="preserve">        curr_index = index</w:t>
            </w:r>
            <w:r>
              <w:rPr>
                <w:rFonts w:ascii="Consolas" w:hAnsi="Consolas"/>
                <w:color w:val="36363d"/>
                <w:sz w:val="17"/>
              </w:rPr>
              <w:br/>
            </w:r>
            <w:r>
              <w:rPr>
                <w:rFonts w:ascii="Consolas" w:hAnsi="Consolas"/>
                <w:color w:val="36363d"/>
                <w:sz w:val="17"/>
              </w:rPr>
              <w:t xml:space="preserve">        for level in range(self.depth):</w:t>
            </w:r>
            <w:r>
              <w:rPr>
                <w:rFonts w:ascii="Consolas" w:hAnsi="Consolas"/>
                <w:color w:val="36363d"/>
                <w:sz w:val="17"/>
              </w:rPr>
              <w:br/>
            </w:r>
            <w:r>
              <w:rPr>
                <w:rFonts w:ascii="Consolas" w:hAnsi="Consolas"/>
                <w:color w:val="36363d"/>
                <w:sz w:val="17"/>
              </w:rPr>
              <w:t xml:space="preserve">            # If the index is even, sibling is on the right (index + 1)</w:t>
            </w:r>
            <w:r>
              <w:rPr>
                <w:rFonts w:ascii="Consolas" w:hAnsi="Consolas"/>
                <w:color w:val="36363d"/>
                <w:sz w:val="17"/>
              </w:rPr>
              <w:br/>
            </w:r>
            <w:r>
              <w:rPr>
                <w:rFonts w:ascii="Consolas" w:hAnsi="Consolas"/>
                <w:color w:val="36363d"/>
                <w:sz w:val="17"/>
              </w:rPr>
              <w:t xml:space="preserve">            # If the index is odd, sibling is on the left (index - 1)</w:t>
            </w:r>
            <w:r>
              <w:rPr>
                <w:rFonts w:ascii="Consolas" w:hAnsi="Consolas"/>
                <w:color w:val="36363d"/>
                <w:sz w:val="17"/>
              </w:rPr>
              <w:br/>
            </w:r>
            <w:r>
              <w:rPr>
                <w:rFonts w:ascii="Consolas" w:hAnsi="Consolas"/>
                <w:color w:val="36363d"/>
                <w:sz w:val="17"/>
              </w:rPr>
              <w:t xml:space="preserve">            if curr_index % 2 == 0:</w:t>
            </w:r>
            <w:r>
              <w:rPr>
                <w:rFonts w:ascii="Consolas" w:hAnsi="Consolas"/>
                <w:color w:val="36363d"/>
                <w:sz w:val="17"/>
              </w:rPr>
              <w:br/>
            </w:r>
            <w:r>
              <w:rPr>
                <w:rFonts w:ascii="Consolas" w:hAnsi="Consolas"/>
                <w:color w:val="36363d"/>
                <w:sz w:val="17"/>
              </w:rPr>
              <w:t xml:space="preserve">                sibling_index = curr_index + 1</w:t>
            </w:r>
            <w:r>
              <w:rPr>
                <w:rFonts w:ascii="Consolas" w:hAnsi="Consolas"/>
                <w:color w:val="36363d"/>
                <w:sz w:val="17"/>
              </w:rPr>
              <w:br/>
            </w:r>
            <w:r>
              <w:rPr>
                <w:rFonts w:ascii="Consolas" w:hAnsi="Consolas"/>
                <w:color w:val="36363d"/>
                <w:sz w:val="17"/>
              </w:rPr>
              <w:t xml:space="preserve">                is_left = False</w:t>
            </w:r>
            <w:r>
              <w:rPr>
                <w:rFonts w:ascii="Consolas" w:hAnsi="Consolas"/>
                <w:color w:val="36363d"/>
                <w:sz w:val="17"/>
              </w:rPr>
              <w:br/>
            </w:r>
            <w:r>
              <w:rPr>
                <w:rFonts w:ascii="Consolas" w:hAnsi="Consolas"/>
                <w:color w:val="36363d"/>
                <w:sz w:val="17"/>
              </w:rPr>
              <w:t xml:space="preserve">            else:</w:t>
            </w:r>
            <w:r>
              <w:rPr>
                <w:rFonts w:ascii="Consolas" w:hAnsi="Consolas"/>
                <w:color w:val="36363d"/>
                <w:sz w:val="17"/>
              </w:rPr>
              <w:br/>
            </w:r>
            <w:r>
              <w:rPr>
                <w:rFonts w:ascii="Consolas" w:hAnsi="Consolas"/>
                <w:color w:val="36363d"/>
                <w:sz w:val="17"/>
              </w:rPr>
              <w:t xml:space="preserve">                sibling_index = curr_index - 1</w:t>
            </w:r>
            <w:r>
              <w:rPr>
                <w:rFonts w:ascii="Consolas" w:hAnsi="Consolas"/>
                <w:color w:val="36363d"/>
                <w:sz w:val="17"/>
              </w:rPr>
              <w:br/>
            </w:r>
            <w:r>
              <w:rPr>
                <w:rFonts w:ascii="Consolas" w:hAnsi="Consolas"/>
                <w:color w:val="36363d"/>
                <w:sz w:val="17"/>
              </w:rPr>
              <w:t xml:space="preserve">                is_left = True</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sibling_hash = self.tree[level][sibling_index]</w:t>
            </w:r>
            <w:r>
              <w:rPr>
                <w:rFonts w:ascii="Consolas" w:hAnsi="Consolas"/>
                <w:color w:val="36363d"/>
                <w:sz w:val="17"/>
              </w:rPr>
              <w:br/>
            </w:r>
            <w:r>
              <w:rPr>
                <w:rFonts w:ascii="Consolas" w:hAnsi="Consolas"/>
                <w:color w:val="36363d"/>
                <w:sz w:val="17"/>
              </w:rPr>
              <w:t xml:space="preserve">            proof.append((sibling_hash, is_left))</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Move to next parent level index</w:t>
            </w:r>
            <w:r>
              <w:rPr>
                <w:rFonts w:ascii="Consolas" w:hAnsi="Consolas"/>
                <w:color w:val="36363d"/>
                <w:sz w:val="17"/>
              </w:rPr>
              <w:br/>
            </w:r>
            <w:r>
              <w:rPr>
                <w:rFonts w:ascii="Consolas" w:hAnsi="Consolas"/>
                <w:color w:val="36363d"/>
                <w:sz w:val="17"/>
              </w:rPr>
              <w:t xml:space="preserve">            curr_index = curr_index // 2</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return proof</w:t>
            </w:r>
            <w:r>
              <w:rPr>
                <w:rFonts w:ascii="Consolas" w:hAnsi="Consolas"/>
                <w:color w:val="36363d"/>
                <w:sz w:val="17"/>
              </w:rPr>
              <w:br/>
            </w:r>
            <w:r>
              <w:rPr>
                <w:rFonts w:ascii="Consolas" w:hAnsi="Consolas"/>
                <w:color w:val="36363d"/>
                <w:sz w:val="17"/>
              </w:rPr>
              <w:br/>
            </w:r>
            <w:r>
              <w:rPr>
                <w:rFonts w:ascii="Consolas" w:hAnsi="Consolas"/>
                <w:color w:val="36363d"/>
                <w:sz w:val="17"/>
              </w:rPr>
              <w:t xml:space="preserve">    @staticmethod</w:t>
            </w:r>
            <w:r>
              <w:rPr>
                <w:rFonts w:ascii="Consolas" w:hAnsi="Consolas"/>
                <w:color w:val="36363d"/>
                <w:sz w:val="17"/>
              </w:rPr>
              <w:br/>
            </w:r>
            <w:r>
              <w:rPr>
                <w:rFonts w:ascii="Consolas" w:hAnsi="Consolas"/>
                <w:color w:val="36363d"/>
                <w:sz w:val="17"/>
              </w:rPr>
              <w:t xml:space="preserve">    def verify_proof(leaf: str, proof: list, root: str) -&gt; bool:</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Verifies that a leaf is in the Merkle Tree with the given proof and root.</w:t>
            </w:r>
            <w:r>
              <w:rPr>
                <w:rFonts w:ascii="Consolas" w:hAnsi="Consolas"/>
                <w:color w:val="36363d"/>
                <w:sz w:val="17"/>
              </w:rPr>
              <w:br/>
            </w:r>
            <w:r>
              <w:rPr>
                <w:rFonts w:ascii="Consolas" w:hAnsi="Consolas"/>
                <w:color w:val="36363d"/>
                <w:sz w:val="17"/>
              </w:rPr>
              <w:t xml:space="preserve">        This function does NOT require knowing the index of the leaf!</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current_hash = sha256_hash(leaf)</w:t>
            </w:r>
            <w:r>
              <w:rPr>
                <w:rFonts w:ascii="Consolas" w:hAnsi="Consolas"/>
                <w:color w:val="36363d"/>
                <w:sz w:val="17"/>
              </w:rPr>
              <w:br/>
            </w:r>
            <w:r>
              <w:rPr>
                <w:rFonts w:ascii="Consolas" w:hAnsi="Consolas"/>
                <w:color w:val="36363d"/>
                <w:sz w:val="17"/>
              </w:rPr>
              <w:t xml:space="preserve">        for sibling_hash, is_left in proof:</w:t>
            </w:r>
            <w:r>
              <w:rPr>
                <w:rFonts w:ascii="Consolas" w:hAnsi="Consolas"/>
                <w:color w:val="36363d"/>
                <w:sz w:val="17"/>
              </w:rPr>
              <w:br/>
            </w:r>
            <w:r>
              <w:rPr>
                <w:rFonts w:ascii="Consolas" w:hAnsi="Consolas"/>
                <w:color w:val="36363d"/>
                <w:sz w:val="17"/>
              </w:rPr>
              <w:t xml:space="preserve">            if is_left:</w:t>
            </w:r>
            <w:r>
              <w:rPr>
                <w:rFonts w:ascii="Consolas" w:hAnsi="Consolas"/>
                <w:color w:val="36363d"/>
                <w:sz w:val="17"/>
              </w:rPr>
              <w:br/>
            </w:r>
            <w:r>
              <w:rPr>
                <w:rFonts w:ascii="Consolas" w:hAnsi="Consolas"/>
                <w:color w:val="36363d"/>
                <w:sz w:val="17"/>
              </w:rPr>
              <w:t xml:space="preserve">                # Sibling is on the left</w:t>
            </w:r>
            <w:r>
              <w:rPr>
                <w:rFonts w:ascii="Consolas" w:hAnsi="Consolas"/>
                <w:color w:val="36363d"/>
                <w:sz w:val="17"/>
              </w:rPr>
              <w:br/>
            </w:r>
            <w:r>
              <w:rPr>
                <w:rFonts w:ascii="Consolas" w:hAnsi="Consolas"/>
                <w:color w:val="36363d"/>
                <w:sz w:val="17"/>
              </w:rPr>
              <w:t xml:space="preserve">                current_hash = sha256_hash(sibling_hash + current_hash)</w:t>
            </w:r>
            <w:r>
              <w:rPr>
                <w:rFonts w:ascii="Consolas" w:hAnsi="Consolas"/>
                <w:color w:val="36363d"/>
                <w:sz w:val="17"/>
              </w:rPr>
              <w:br/>
            </w:r>
            <w:r>
              <w:rPr>
                <w:rFonts w:ascii="Consolas" w:hAnsi="Consolas"/>
                <w:color w:val="36363d"/>
                <w:sz w:val="17"/>
              </w:rPr>
              <w:t xml:space="preserve">            else:</w:t>
            </w:r>
            <w:r>
              <w:rPr>
                <w:rFonts w:ascii="Consolas" w:hAnsi="Consolas"/>
                <w:color w:val="36363d"/>
                <w:sz w:val="17"/>
              </w:rPr>
              <w:br/>
            </w:r>
            <w:r>
              <w:rPr>
                <w:rFonts w:ascii="Consolas" w:hAnsi="Consolas"/>
                <w:color w:val="36363d"/>
                <w:sz w:val="17"/>
              </w:rPr>
              <w:t xml:space="preserve">                # Sibling is on the right</w:t>
            </w:r>
            <w:r>
              <w:rPr>
                <w:rFonts w:ascii="Consolas" w:hAnsi="Consolas"/>
                <w:color w:val="36363d"/>
                <w:sz w:val="17"/>
              </w:rPr>
              <w:br/>
            </w:r>
            <w:r>
              <w:rPr>
                <w:rFonts w:ascii="Consolas" w:hAnsi="Consolas"/>
                <w:color w:val="36363d"/>
                <w:sz w:val="17"/>
              </w:rPr>
              <w:t xml:space="preserve">                current_hash = sha256_hash(current_hash + sibling_hash)</w:t>
            </w:r>
            <w:r>
              <w:rPr>
                <w:rFonts w:ascii="Consolas" w:hAnsi="Consolas"/>
                <w:color w:val="36363d"/>
                <w:sz w:val="17"/>
              </w:rPr>
              <w:br/>
            </w:r>
            <w:r>
              <w:rPr>
                <w:rFonts w:ascii="Consolas" w:hAnsi="Consolas"/>
                <w:color w:val="36363d"/>
                <w:sz w:val="17"/>
              </w:rPr>
              <w:t xml:space="preserve">        return current_hash == root</w:t>
            </w:r>
            <w:r>
              <w:rPr>
                <w:rFonts w:ascii="Consolas" w:hAnsi="Consolas"/>
                <w:color w:val="36363d"/>
                <w:sz w:val="17"/>
              </w:rPr>
              <w:br/>
            </w:r>
            <w:r>
              <w:rPr>
                <w:rFonts w:ascii="Consolas" w:hAnsi="Consolas"/>
                <w:color w:val="36363d"/>
                <w:sz w:val="17"/>
              </w:rPr>
              <w:br/>
            </w:r>
            <w:r>
              <w:rPr>
                <w:rFonts w:ascii="Consolas" w:hAnsi="Consolas"/>
                <w:color w:val="36363d"/>
                <w:sz w:val="17"/>
              </w:rPr>
              <w:t>def math_ceil_log2(n: int) -&gt; int:</w:t>
            </w:r>
            <w:r>
              <w:rPr>
                <w:rFonts w:ascii="Consolas" w:hAnsi="Consolas"/>
                <w:color w:val="36363d"/>
                <w:sz w:val="17"/>
              </w:rPr>
              <w:br/>
            </w:r>
            <w:r>
              <w:rPr>
                <w:rFonts w:ascii="Consolas" w:hAnsi="Consolas"/>
                <w:color w:val="36363d"/>
                <w:sz w:val="17"/>
              </w:rPr>
              <w:t xml:space="preserve">    """Helper to calculate ceil(log2(n))."""</w:t>
            </w:r>
            <w:r>
              <w:rPr>
                <w:rFonts w:ascii="Consolas" w:hAnsi="Consolas"/>
                <w:color w:val="36363d"/>
                <w:sz w:val="17"/>
              </w:rPr>
              <w:br/>
            </w:r>
            <w:r>
              <w:rPr>
                <w:rFonts w:ascii="Consolas" w:hAnsi="Consolas"/>
                <w:color w:val="36363d"/>
                <w:sz w:val="17"/>
              </w:rPr>
              <w:t xml:space="preserve">    if n &lt;= 1:</w:t>
            </w:r>
            <w:r>
              <w:rPr>
                <w:rFonts w:ascii="Consolas" w:hAnsi="Consolas"/>
                <w:color w:val="36363d"/>
                <w:sz w:val="17"/>
              </w:rPr>
              <w:br/>
            </w:r>
            <w:r>
              <w:rPr>
                <w:rFonts w:ascii="Consolas" w:hAnsi="Consolas"/>
                <w:color w:val="36363d"/>
                <w:sz w:val="17"/>
              </w:rPr>
              <w:t xml:space="preserve">        return 0</w:t>
            </w:r>
            <w:r>
              <w:rPr>
                <w:rFonts w:ascii="Consolas" w:hAnsi="Consolas"/>
                <w:color w:val="36363d"/>
                <w:sz w:val="17"/>
              </w:rPr>
              <w:br/>
            </w:r>
            <w:r>
              <w:rPr>
                <w:rFonts w:ascii="Consolas" w:hAnsi="Consolas"/>
                <w:color w:val="36363d"/>
                <w:sz w:val="17"/>
              </w:rPr>
              <w:t xml:space="preserve">    return (n - 1).bit_length()</w:t>
            </w:r>
            <w:r>
              <w:rPr>
                <w:rFonts w:ascii="Consolas" w:hAnsi="Consolas"/>
                <w:color w:val="36363d"/>
                <w:sz w:val="17"/>
              </w:rPr>
              <w:br/>
            </w:r>
            <w:r>
              <w:rPr>
                <w:rFonts w:ascii="Consolas" w:hAnsi="Consolas"/>
                <w:color w:val="36363d"/>
                <w:sz w:val="17"/>
              </w:rPr>
              <w:br/>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 DEMONSTRATION RUN</w:t>
            </w:r>
            <w:r>
              <w:rPr>
                <w:rFonts w:ascii="Consolas" w:hAnsi="Consolas"/>
                <w:color w:val="36363d"/>
                <w:sz w:val="17"/>
              </w:rPr>
              <w:br/>
            </w:r>
            <w:r>
              <w:rPr>
                <w:rFonts w:ascii="Consolas" w:hAnsi="Consolas"/>
                <w:color w:val="36363d"/>
                <w:sz w:val="17"/>
              </w:rPr>
              <w:t># =====================================================================</w:t>
            </w:r>
            <w:r>
              <w:rPr>
                <w:rFonts w:ascii="Consolas" w:hAnsi="Consolas"/>
                <w:color w:val="36363d"/>
                <w:sz w:val="17"/>
              </w:rPr>
              <w:br/>
            </w:r>
            <w:r>
              <w:rPr>
                <w:rFonts w:ascii="Consolas" w:hAnsi="Consolas"/>
                <w:color w:val="36363d"/>
                <w:sz w:val="17"/>
              </w:rPr>
              <w:t>def run_demo():</w:t>
            </w:r>
            <w:r>
              <w:rPr>
                <w:rFonts w:ascii="Consolas" w:hAnsi="Consolas"/>
                <w:color w:val="36363d"/>
                <w:sz w:val="17"/>
              </w:rPr>
              <w:br/>
            </w:r>
            <w:r>
              <w:rPr>
                <w:rFonts w:ascii="Consolas" w:hAnsi="Consolas"/>
                <w:color w:val="36363d"/>
                <w:sz w:val="17"/>
              </w:rPr>
              <w:t xml:space="preserve">    print("==========================================================")</w:t>
            </w:r>
            <w:r>
              <w:rPr>
                <w:rFonts w:ascii="Consolas" w:hAnsi="Consolas"/>
                <w:color w:val="36363d"/>
                <w:sz w:val="17"/>
              </w:rPr>
              <w:br/>
            </w:r>
            <w:r>
              <w:rPr>
                <w:rFonts w:ascii="Consolas" w:hAnsi="Consolas"/>
                <w:color w:val="36363d"/>
                <w:sz w:val="17"/>
              </w:rPr>
              <w:t xml:space="preserve">    print("          Merkle Tree Builder &amp; Proof Verifier (Q2 P2)     ")</w:t>
            </w:r>
            <w:r>
              <w:rPr>
                <w:rFonts w:ascii="Consolas" w:hAnsi="Consolas"/>
                <w:color w:val="36363d"/>
                <w:sz w:val="17"/>
              </w:rPr>
              <w:br/>
            </w:r>
            <w:r>
              <w:rPr>
                <w:rFonts w:ascii="Consolas" w:hAnsi="Consolas"/>
                <w:color w:val="36363d"/>
                <w:sz w:val="17"/>
              </w:rPr>
              <w:t xml:space="preserve">    print("==========================================================\n")</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Define 10 deposits (unique coins)</w:t>
            </w:r>
            <w:r>
              <w:rPr>
                <w:rFonts w:ascii="Consolas" w:hAnsi="Consolas"/>
                <w:color w:val="36363d"/>
                <w:sz w:val="17"/>
              </w:rPr>
              <w:br/>
            </w:r>
            <w:r>
              <w:rPr>
                <w:rFonts w:ascii="Consolas" w:hAnsi="Consolas"/>
                <w:color w:val="36363d"/>
                <w:sz w:val="17"/>
              </w:rPr>
              <w:t xml:space="preserve">    deposits = [</w:t>
            </w:r>
            <w:r>
              <w:rPr>
                <w:rFonts w:ascii="Consolas" w:hAnsi="Consolas"/>
                <w:color w:val="36363d"/>
                <w:sz w:val="17"/>
              </w:rPr>
              <w:br/>
            </w:r>
            <w:r>
              <w:rPr>
                <w:rFonts w:ascii="Consolas" w:hAnsi="Consolas"/>
                <w:color w:val="36363d"/>
                <w:sz w:val="17"/>
              </w:rPr>
              <w:t xml:space="preserve">        "coin_alice_100",</w:t>
            </w:r>
            <w:r>
              <w:rPr>
                <w:rFonts w:ascii="Consolas" w:hAnsi="Consolas"/>
                <w:color w:val="36363d"/>
                <w:sz w:val="17"/>
              </w:rPr>
              <w:br/>
            </w:r>
            <w:r>
              <w:rPr>
                <w:rFonts w:ascii="Consolas" w:hAnsi="Consolas"/>
                <w:color w:val="36363d"/>
                <w:sz w:val="17"/>
              </w:rPr>
              <w:t xml:space="preserve">        "coin_bob_50",</w:t>
            </w:r>
            <w:r>
              <w:rPr>
                <w:rFonts w:ascii="Consolas" w:hAnsi="Consolas"/>
                <w:color w:val="36363d"/>
                <w:sz w:val="17"/>
              </w:rPr>
              <w:br/>
            </w:r>
            <w:r>
              <w:rPr>
                <w:rFonts w:ascii="Consolas" w:hAnsi="Consolas"/>
                <w:color w:val="36363d"/>
                <w:sz w:val="17"/>
              </w:rPr>
              <w:t xml:space="preserve">        "coin_charlie_250",</w:t>
            </w:r>
            <w:r>
              <w:rPr>
                <w:rFonts w:ascii="Consolas" w:hAnsi="Consolas"/>
                <w:color w:val="36363d"/>
                <w:sz w:val="17"/>
              </w:rPr>
              <w:br/>
            </w:r>
            <w:r>
              <w:rPr>
                <w:rFonts w:ascii="Consolas" w:hAnsi="Consolas"/>
                <w:color w:val="36363d"/>
                <w:sz w:val="17"/>
              </w:rPr>
              <w:t xml:space="preserve">        "coin_dave_10",</w:t>
            </w:r>
            <w:r>
              <w:rPr>
                <w:rFonts w:ascii="Consolas" w:hAnsi="Consolas"/>
                <w:color w:val="36363d"/>
                <w:sz w:val="17"/>
              </w:rPr>
              <w:br/>
            </w:r>
            <w:r>
              <w:rPr>
                <w:rFonts w:ascii="Consolas" w:hAnsi="Consolas"/>
                <w:color w:val="36363d"/>
                <w:sz w:val="17"/>
              </w:rPr>
              <w:t xml:space="preserve">        "coin_eve_75",</w:t>
            </w:r>
            <w:r>
              <w:rPr>
                <w:rFonts w:ascii="Consolas" w:hAnsi="Consolas"/>
                <w:color w:val="36363d"/>
                <w:sz w:val="17"/>
              </w:rPr>
              <w:br/>
            </w:r>
            <w:r>
              <w:rPr>
                <w:rFonts w:ascii="Consolas" w:hAnsi="Consolas"/>
                <w:color w:val="36363d"/>
                <w:sz w:val="17"/>
              </w:rPr>
              <w:t xml:space="preserve">        "coin_frank_500",</w:t>
            </w:r>
            <w:r>
              <w:rPr>
                <w:rFonts w:ascii="Consolas" w:hAnsi="Consolas"/>
                <w:color w:val="36363d"/>
                <w:sz w:val="17"/>
              </w:rPr>
              <w:br/>
            </w:r>
            <w:r>
              <w:rPr>
                <w:rFonts w:ascii="Consolas" w:hAnsi="Consolas"/>
                <w:color w:val="36363d"/>
                <w:sz w:val="17"/>
              </w:rPr>
              <w:t xml:space="preserve">        "coin_grace_90",</w:t>
            </w:r>
            <w:r>
              <w:rPr>
                <w:rFonts w:ascii="Consolas" w:hAnsi="Consolas"/>
                <w:color w:val="36363d"/>
                <w:sz w:val="17"/>
              </w:rPr>
              <w:br/>
            </w:r>
            <w:r>
              <w:rPr>
                <w:rFonts w:ascii="Consolas" w:hAnsi="Consolas"/>
                <w:color w:val="36363d"/>
                <w:sz w:val="17"/>
              </w:rPr>
              <w:t xml:space="preserve">        "coin_heidi_120",</w:t>
            </w:r>
            <w:r>
              <w:rPr>
                <w:rFonts w:ascii="Consolas" w:hAnsi="Consolas"/>
                <w:color w:val="36363d"/>
                <w:sz w:val="17"/>
              </w:rPr>
              <w:br/>
            </w:r>
            <w:r>
              <w:rPr>
                <w:rFonts w:ascii="Consolas" w:hAnsi="Consolas"/>
                <w:color w:val="36363d"/>
                <w:sz w:val="17"/>
              </w:rPr>
              <w:t xml:space="preserve">        "coin_ivan_30",</w:t>
            </w:r>
            <w:r>
              <w:rPr>
                <w:rFonts w:ascii="Consolas" w:hAnsi="Consolas"/>
                <w:color w:val="36363d"/>
                <w:sz w:val="17"/>
              </w:rPr>
              <w:br/>
            </w:r>
            <w:r>
              <w:rPr>
                <w:rFonts w:ascii="Consolas" w:hAnsi="Consolas"/>
                <w:color w:val="36363d"/>
                <w:sz w:val="17"/>
              </w:rPr>
              <w:t xml:space="preserve">        "coin_judy_80"</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print("1. Creating Merkle Tree with 10 deposits:")</w:t>
            </w:r>
            <w:r>
              <w:rPr>
                <w:rFonts w:ascii="Consolas" w:hAnsi="Consolas"/>
                <w:color w:val="36363d"/>
                <w:sz w:val="17"/>
              </w:rPr>
              <w:br/>
            </w:r>
            <w:r>
              <w:rPr>
                <w:rFonts w:ascii="Consolas" w:hAnsi="Consolas"/>
                <w:color w:val="36363d"/>
                <w:sz w:val="17"/>
              </w:rPr>
              <w:t xml:space="preserve">    for idx, dep in enumerate(deposits):</w:t>
            </w:r>
            <w:r>
              <w:rPr>
                <w:rFonts w:ascii="Consolas" w:hAnsi="Consolas"/>
                <w:color w:val="36363d"/>
                <w:sz w:val="17"/>
              </w:rPr>
              <w:br/>
            </w:r>
            <w:r>
              <w:rPr>
                <w:rFonts w:ascii="Consolas" w:hAnsi="Consolas"/>
                <w:color w:val="36363d"/>
                <w:sz w:val="17"/>
              </w:rPr>
              <w:t xml:space="preserve">        print(f"   Leaf {idx:2d}: '{dep}' (Hash: {sha256_hash(dep)[:16]}...)")</w:t>
            </w:r>
            <w:r>
              <w:rPr>
                <w:rFonts w:ascii="Consolas" w:hAnsi="Consolas"/>
                <w:color w:val="36363d"/>
                <w:sz w:val="17"/>
              </w:rPr>
              <w:br/>
            </w:r>
            <w:r>
              <w:rPr>
                <w:rFonts w:ascii="Consolas" w:hAnsi="Consolas"/>
                <w:color w:val="36363d"/>
                <w:sz w:val="17"/>
              </w:rPr>
              <w:t xml:space="preserve">    print(f"   Padding remaining 6 leaves of 16-leaf tree with dummy hashes.")</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Initialize the Merkle tree</w:t>
            </w:r>
            <w:r>
              <w:rPr>
                <w:rFonts w:ascii="Consolas" w:hAnsi="Consolas"/>
                <w:color w:val="36363d"/>
                <w:sz w:val="17"/>
              </w:rPr>
              <w:br/>
            </w:r>
            <w:r>
              <w:rPr>
                <w:rFonts w:ascii="Consolas" w:hAnsi="Consolas"/>
                <w:color w:val="36363d"/>
                <w:sz w:val="17"/>
              </w:rPr>
              <w:t xml:space="preserve">    tree = MerkleTreeBuilder(deposits)</w:t>
            </w:r>
            <w:r>
              <w:rPr>
                <w:rFonts w:ascii="Consolas" w:hAnsi="Consolas"/>
                <w:color w:val="36363d"/>
                <w:sz w:val="17"/>
              </w:rPr>
              <w:br/>
            </w:r>
            <w:r>
              <w:rPr>
                <w:rFonts w:ascii="Consolas" w:hAnsi="Consolas"/>
                <w:color w:val="36363d"/>
                <w:sz w:val="17"/>
              </w:rPr>
              <w:t xml:space="preserve">    root = tree.get_root()</w:t>
            </w:r>
            <w:r>
              <w:rPr>
                <w:rFonts w:ascii="Consolas" w:hAnsi="Consolas"/>
                <w:color w:val="36363d"/>
                <w:sz w:val="17"/>
              </w:rPr>
              <w:br/>
            </w:r>
            <w:r>
              <w:rPr>
                <w:rFonts w:ascii="Consolas" w:hAnsi="Consolas"/>
                <w:color w:val="36363d"/>
                <w:sz w:val="17"/>
              </w:rPr>
              <w:t xml:space="preserve">    print(f"\n   Computed Merkle Root: {root}\n")</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Choose 3 different leaves to verify</w:t>
            </w:r>
            <w:r>
              <w:rPr>
                <w:rFonts w:ascii="Consolas" w:hAnsi="Consolas"/>
                <w:color w:val="36363d"/>
                <w:sz w:val="17"/>
              </w:rPr>
              <w:br/>
            </w:r>
            <w:r>
              <w:rPr>
                <w:rFonts w:ascii="Consolas" w:hAnsi="Consolas"/>
                <w:color w:val="36363d"/>
                <w:sz w:val="17"/>
              </w:rPr>
              <w:t xml:space="preserve">    test_indices = [2, 5, 8]</w:t>
            </w:r>
            <w:r>
              <w:rPr>
                <w:rFonts w:ascii="Consolas" w:hAnsi="Consolas"/>
                <w:color w:val="36363d"/>
                <w:sz w:val="17"/>
              </w:rPr>
              <w:br/>
            </w:r>
            <w:r>
              <w:rPr>
                <w:rFonts w:ascii="Consolas" w:hAnsi="Consolas"/>
                <w:color w:val="36363d"/>
                <w:sz w:val="17"/>
              </w:rPr>
              <w:t xml:space="preserve">    print(f"2. Generating and Verifying proofs for 3 different leaves (indices {test_indices}):")</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for idx in test_indices:</w:t>
            </w:r>
            <w:r>
              <w:rPr>
                <w:rFonts w:ascii="Consolas" w:hAnsi="Consolas"/>
                <w:color w:val="36363d"/>
                <w:sz w:val="17"/>
              </w:rPr>
              <w:br/>
            </w:r>
            <w:r>
              <w:rPr>
                <w:rFonts w:ascii="Consolas" w:hAnsi="Consolas"/>
                <w:color w:val="36363d"/>
                <w:sz w:val="17"/>
              </w:rPr>
              <w:t xml:space="preserve">        leaf = deposits[idx]</w:t>
            </w:r>
            <w:r>
              <w:rPr>
                <w:rFonts w:ascii="Consolas" w:hAnsi="Consolas"/>
                <w:color w:val="36363d"/>
                <w:sz w:val="17"/>
              </w:rPr>
              <w:br/>
            </w:r>
            <w:r>
              <w:rPr>
                <w:rFonts w:ascii="Consolas" w:hAnsi="Consolas"/>
                <w:color w:val="36363d"/>
                <w:sz w:val="17"/>
              </w:rPr>
              <w:t xml:space="preserve">        print(f"\n   ------------------------------------------------------")</w:t>
            </w:r>
            <w:r>
              <w:rPr>
                <w:rFonts w:ascii="Consolas" w:hAnsi="Consolas"/>
                <w:color w:val="36363d"/>
                <w:sz w:val="17"/>
              </w:rPr>
              <w:br/>
            </w:r>
            <w:r>
              <w:rPr>
                <w:rFonts w:ascii="Consolas" w:hAnsi="Consolas"/>
                <w:color w:val="36363d"/>
                <w:sz w:val="17"/>
              </w:rPr>
              <w:t xml:space="preserve">        print(f"   [Leaf Index {idx}] Leaf Value: '{leaf}'")</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Generate proof</w:t>
            </w:r>
            <w:r>
              <w:rPr>
                <w:rFonts w:ascii="Consolas" w:hAnsi="Consolas"/>
                <w:color w:val="36363d"/>
                <w:sz w:val="17"/>
              </w:rPr>
              <w:br/>
            </w:r>
            <w:r>
              <w:rPr>
                <w:rFonts w:ascii="Consolas" w:hAnsi="Consolas"/>
                <w:color w:val="36363d"/>
                <w:sz w:val="17"/>
              </w:rPr>
              <w:t xml:space="preserve">        proof = tree.generate_proof(idx)</w:t>
            </w:r>
            <w:r>
              <w:rPr>
                <w:rFonts w:ascii="Consolas" w:hAnsi="Consolas"/>
                <w:color w:val="36363d"/>
                <w:sz w:val="17"/>
              </w:rPr>
              <w:br/>
            </w:r>
            <w:r>
              <w:rPr>
                <w:rFonts w:ascii="Consolas" w:hAnsi="Consolas"/>
                <w:color w:val="36363d"/>
                <w:sz w:val="17"/>
              </w:rPr>
              <w:t xml:space="preserve">        print("   Generated Merkle Proof Path:")</w:t>
            </w:r>
            <w:r>
              <w:rPr>
                <w:rFonts w:ascii="Consolas" w:hAnsi="Consolas"/>
                <w:color w:val="36363d"/>
                <w:sz w:val="17"/>
              </w:rPr>
              <w:br/>
            </w:r>
            <w:r>
              <w:rPr>
                <w:rFonts w:ascii="Consolas" w:hAnsi="Consolas"/>
                <w:color w:val="36363d"/>
                <w:sz w:val="17"/>
              </w:rPr>
              <w:t xml:space="preserve">        for step_idx, (sibling_hash, is_left) in enumerate(proof):</w:t>
            </w:r>
            <w:r>
              <w:rPr>
                <w:rFonts w:ascii="Consolas" w:hAnsi="Consolas"/>
                <w:color w:val="36363d"/>
                <w:sz w:val="17"/>
              </w:rPr>
              <w:br/>
            </w:r>
            <w:r>
              <w:rPr>
                <w:rFonts w:ascii="Consolas" w:hAnsi="Consolas"/>
                <w:color w:val="36363d"/>
                <w:sz w:val="17"/>
              </w:rPr>
              <w:t xml:space="preserve">            position = "Left" if is_left else "Right"</w:t>
            </w:r>
            <w:r>
              <w:rPr>
                <w:rFonts w:ascii="Consolas" w:hAnsi="Consolas"/>
                <w:color w:val="36363d"/>
                <w:sz w:val="17"/>
              </w:rPr>
              <w:br/>
            </w:r>
            <w:r>
              <w:rPr>
                <w:rFonts w:ascii="Consolas" w:hAnsi="Consolas"/>
                <w:color w:val="36363d"/>
                <w:sz w:val="17"/>
              </w:rPr>
              <w:t xml:space="preserve">            print(f"      Layer {step_idx}: Sibling Hash: {sibling_hash[:16]}... (Position: {position})")</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 Verify proof</w:t>
            </w:r>
            <w:r>
              <w:rPr>
                <w:rFonts w:ascii="Consolas" w:hAnsi="Consolas"/>
                <w:color w:val="36363d"/>
                <w:sz w:val="17"/>
              </w:rPr>
              <w:br/>
            </w:r>
            <w:r>
              <w:rPr>
                <w:rFonts w:ascii="Consolas" w:hAnsi="Consolas"/>
                <w:color w:val="36363d"/>
                <w:sz w:val="17"/>
              </w:rPr>
              <w:t xml:space="preserve">        success = MerkleTreeBuilder.verify_proof(leaf, proof, root)</w:t>
            </w:r>
            <w:r>
              <w:rPr>
                <w:rFonts w:ascii="Consolas" w:hAnsi="Consolas"/>
                <w:color w:val="36363d"/>
                <w:sz w:val="17"/>
              </w:rPr>
              <w:br/>
            </w:r>
            <w:r>
              <w:rPr>
                <w:rFonts w:ascii="Consolas" w:hAnsi="Consolas"/>
                <w:color w:val="36363d"/>
                <w:sz w:val="17"/>
              </w:rPr>
              <w:t xml:space="preserve">        print(f"   Proof Verification Result: {'SUCCESS (Valid Merkle Proof)' if success else 'FAILED'}")</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print("\n==========================================================")</w:t>
            </w:r>
            <w:r>
              <w:rPr>
                <w:rFonts w:ascii="Consolas" w:hAnsi="Consolas"/>
                <w:color w:val="36363d"/>
                <w:sz w:val="17"/>
              </w:rPr>
              <w:br/>
            </w:r>
            <w:r>
              <w:rPr>
                <w:rFonts w:ascii="Consolas" w:hAnsi="Consolas"/>
                <w:color w:val="36363d"/>
                <w:sz w:val="17"/>
              </w:rPr>
              <w:t xml:space="preserve">    print("                      Finished Run                        ")</w:t>
            </w:r>
            <w:r>
              <w:rPr>
                <w:rFonts w:ascii="Consolas" w:hAnsi="Consolas"/>
                <w:color w:val="36363d"/>
                <w:sz w:val="17"/>
              </w:rPr>
              <w:br/>
            </w:r>
            <w:r>
              <w:rPr>
                <w:rFonts w:ascii="Consolas" w:hAnsi="Consolas"/>
                <w:color w:val="36363d"/>
                <w:sz w:val="17"/>
              </w:rPr>
              <w:t xml:space="preserve">    print("==========================================================")</w:t>
            </w:r>
            <w:r>
              <w:rPr>
                <w:rFonts w:ascii="Consolas" w:hAnsi="Consolas"/>
                <w:color w:val="36363d"/>
                <w:sz w:val="17"/>
              </w:rPr>
              <w:br/>
            </w:r>
            <w:r>
              <w:rPr>
                <w:rFonts w:ascii="Consolas" w:hAnsi="Consolas"/>
                <w:color w:val="36363d"/>
                <w:sz w:val="17"/>
              </w:rPr>
              <w:br/>
            </w:r>
            <w:r>
              <w:rPr>
                <w:rFonts w:ascii="Consolas" w:hAnsi="Consolas"/>
                <w:color w:val="36363d"/>
                <w:sz w:val="17"/>
              </w:rPr>
              <w:t>if __name__ == "__main__":</w:t>
            </w:r>
            <w:r>
              <w:rPr>
                <w:rFonts w:ascii="Consolas" w:hAnsi="Consolas"/>
                <w:color w:val="36363d"/>
                <w:sz w:val="17"/>
              </w:rPr>
              <w:br/>
            </w:r>
            <w:r>
              <w:rPr>
                <w:rFonts w:ascii="Consolas" w:hAnsi="Consolas"/>
                <w:color w:val="36363d"/>
                <w:sz w:val="17"/>
              </w:rPr>
              <w:t xml:space="preserve">    run_demo()</w:t>
            </w:r>
            <w:r>
              <w:rPr>
                <w:rFonts w:ascii="Consolas" w:hAnsi="Consolas"/>
                <w:color w:val="36363d"/>
                <w:sz w:val="17"/>
              </w:rPr>
              <w:br/>
            </w:r>
          </w:p>
        </w:tc>
      </w:tr>
    </w:tbl>
    <w:p w14:paraId="623F4589">
      <w:pPr>
        <w:pStyle w:val="style2"/>
        <w:spacing w:before="240"/>
        <w:rPr>
          <w:color w:val="36363d"/>
        </w:rPr>
      </w:pPr>
      <w:r>
        <w:rPr>
          <w:color w:val="36363d"/>
        </w:rPr>
        <w:t>How to Run and Expected Output</w:t>
      </w:r>
    </w:p>
    <w:p w14:paraId="305B7DA0">
      <w:pPr>
        <w:pStyle w:val="style0"/>
        <w:rPr>
          <w:color w:val="36363d"/>
        </w:rPr>
      </w:pPr>
      <w:r>
        <w:rPr>
          <w:color w:val="36363d"/>
        </w:rPr>
        <w:t>Run the code using python:</w:t>
      </w:r>
      <w:r>
        <w:rPr>
          <w:b/>
          <w:color w:val="36363d"/>
        </w:rPr>
        <w:br/>
      </w:r>
      <w:r>
        <w:rPr>
          <w:b/>
          <w:color w:val="36363d"/>
        </w:rPr>
        <w:t>python question_2_part_2.py</w:t>
      </w:r>
    </w:p>
    <w:p w14:paraId="40EF2955">
      <w:pPr>
        <w:pStyle w:val="style0"/>
        <w:spacing w:before="120"/>
        <w:rPr>
          <w:color w:val="36363d"/>
        </w:rPr>
      </w:pPr>
      <w:r>
        <w:rPr>
          <w:color w:val="36363d"/>
        </w:rPr>
        <w:t>Expected Console Output:</w:t>
      </w:r>
    </w:p>
    <w:tbl>
      <w:tblPr>
        <w:tblStyle w:val="style154"/>
        <w:tblW w:w="0" w:type="auto"/>
        <w:tblLayout w:type="fixed"/>
        <w:tblLook w:val="04A0" w:firstRow="1" w:lastRow="0" w:firstColumn="1" w:lastColumn="0" w:noHBand="0" w:noVBand="1"/>
      </w:tblPr>
      <w:tblGrid>
        <w:gridCol w:w="9360"/>
      </w:tblGrid>
      <w:tr w14:paraId="64E66674">
        <w:trPr/>
        <w:tc>
          <w:tcPr>
            <w:tcW w:w="9360" w:type="dxa"/>
            <w:tcBorders>
              <w:top w:val="single" w:sz="4" w:space="0" w:color="000000"/>
              <w:left w:val="single" w:sz="4" w:space="0" w:color="000000"/>
              <w:bottom w:val="single" w:sz="4" w:space="0" w:color="000000"/>
              <w:right w:val="single" w:sz="4" w:space="0" w:color="000000"/>
            </w:tcBorders>
          </w:tcPr>
          <w:p w14:paraId="32118349">
            <w:pPr>
              <w:pStyle w:val="style0"/>
              <w:spacing w:after="0"/>
              <w:rPr>
                <w:color w:val="36363d"/>
              </w:rPr>
            </w:pPr>
            <w:r>
              <w:rPr>
                <w:rFonts w:ascii="Consolas" w:hAnsi="Consolas"/>
                <w:color w:val="36363d"/>
                <w:sz w:val="17"/>
              </w:rPr>
              <w:t>==========================================================</w:t>
            </w:r>
            <w:r>
              <w:rPr>
                <w:rFonts w:ascii="Consolas" w:hAnsi="Consolas"/>
                <w:color w:val="36363d"/>
                <w:sz w:val="17"/>
              </w:rPr>
              <w:br/>
            </w:r>
            <w:r>
              <w:rPr>
                <w:rFonts w:ascii="Consolas" w:hAnsi="Consolas"/>
                <w:color w:val="36363d"/>
                <w:sz w:val="17"/>
              </w:rPr>
              <w:t xml:space="preserve">          Merkle Tree Builder &amp; Proof Verifier (Q2 P2)     </w:t>
            </w:r>
            <w:r>
              <w:rPr>
                <w:rFonts w:ascii="Consolas" w:hAnsi="Consolas"/>
                <w:color w:val="36363d"/>
                <w:sz w:val="17"/>
              </w:rPr>
              <w:br/>
            </w:r>
            <w:r>
              <w:rPr>
                <w:rFonts w:ascii="Consolas" w:hAnsi="Consolas"/>
                <w:color w:val="36363d"/>
                <w:sz w:val="17"/>
              </w:rPr>
              <w:t>==========================================================</w:t>
            </w:r>
            <w:r>
              <w:rPr>
                <w:rFonts w:ascii="Consolas" w:hAnsi="Consolas"/>
                <w:color w:val="36363d"/>
                <w:sz w:val="17"/>
              </w:rPr>
              <w:br/>
            </w:r>
            <w:r>
              <w:rPr>
                <w:rFonts w:ascii="Consolas" w:hAnsi="Consolas"/>
                <w:color w:val="36363d"/>
                <w:sz w:val="17"/>
              </w:rPr>
              <w:br/>
            </w:r>
            <w:r>
              <w:rPr>
                <w:rFonts w:ascii="Consolas" w:hAnsi="Consolas"/>
                <w:color w:val="36363d"/>
                <w:sz w:val="17"/>
              </w:rPr>
              <w:t>1. Creating Merkle Tree with 10 deposits:</w:t>
            </w:r>
            <w:r>
              <w:rPr>
                <w:rFonts w:ascii="Consolas" w:hAnsi="Consolas"/>
                <w:color w:val="36363d"/>
                <w:sz w:val="17"/>
              </w:rPr>
              <w:br/>
            </w:r>
            <w:r>
              <w:rPr>
                <w:rFonts w:ascii="Consolas" w:hAnsi="Consolas"/>
                <w:color w:val="36363d"/>
                <w:sz w:val="17"/>
              </w:rPr>
              <w:t xml:space="preserve">   Leaf  0: 'coin_alice_100' ...</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Computed Merkle Root: 62848c2c836954bc7028f253da45be01e2f711a62cd937de995d44297c668466</w:t>
            </w:r>
            <w:r>
              <w:rPr>
                <w:rFonts w:ascii="Consolas" w:hAnsi="Consolas"/>
                <w:color w:val="36363d"/>
                <w:sz w:val="17"/>
              </w:rPr>
              <w:br/>
            </w:r>
            <w:r>
              <w:rPr>
                <w:rFonts w:ascii="Consolas" w:hAnsi="Consolas"/>
                <w:color w:val="36363d"/>
                <w:sz w:val="17"/>
              </w:rPr>
              <w:br/>
            </w:r>
            <w:r>
              <w:rPr>
                <w:rFonts w:ascii="Consolas" w:hAnsi="Consolas"/>
                <w:color w:val="36363d"/>
                <w:sz w:val="17"/>
              </w:rPr>
              <w:t>2. Generating and Verifying proofs for 3 different leaves (indices [2, 5, 8]):</w:t>
            </w:r>
            <w:r>
              <w:rPr>
                <w:rFonts w:ascii="Consolas" w:hAnsi="Consolas"/>
                <w:color w:val="36363d"/>
                <w:sz w:val="17"/>
              </w:rPr>
              <w:br/>
            </w:r>
            <w:r>
              <w:rPr>
                <w:rFonts w:ascii="Consolas" w:hAnsi="Consolas"/>
                <w:color w:val="36363d"/>
                <w:sz w:val="17"/>
              </w:rPr>
              <w:t xml:space="preserve">   ...</w:t>
            </w:r>
            <w:r>
              <w:rPr>
                <w:rFonts w:ascii="Consolas" w:hAnsi="Consolas"/>
                <w:color w:val="36363d"/>
                <w:sz w:val="17"/>
              </w:rPr>
              <w:br/>
            </w:r>
            <w:r>
              <w:rPr>
                <w:rFonts w:ascii="Consolas" w:hAnsi="Consolas"/>
                <w:color w:val="36363d"/>
                <w:sz w:val="17"/>
              </w:rPr>
              <w:t xml:space="preserve">   [Leaf Index 2] Leaf Value: 'coin_charlie_250'</w:t>
            </w:r>
            <w:r>
              <w:rPr>
                <w:rFonts w:ascii="Consolas" w:hAnsi="Consolas"/>
                <w:color w:val="36363d"/>
                <w:sz w:val="17"/>
              </w:rPr>
              <w:br/>
            </w:r>
            <w:r>
              <w:rPr>
                <w:rFonts w:ascii="Consolas" w:hAnsi="Consolas"/>
                <w:color w:val="36363d"/>
                <w:sz w:val="17"/>
              </w:rPr>
              <w:t xml:space="preserve">   Proof Verification Result: SUCCESS (Valid Merkle Proof)</w:t>
            </w:r>
            <w:r>
              <w:rPr>
                <w:rFonts w:ascii="Consolas" w:hAnsi="Consolas"/>
                <w:color w:val="36363d"/>
                <w:sz w:val="17"/>
              </w:rPr>
              <w:br/>
            </w:r>
          </w:p>
        </w:tc>
      </w:tr>
    </w:tbl>
    <w:p w14:paraId="75F54F4C">
      <w:pPr>
        <w:pStyle w:val="style2"/>
        <w:spacing w:before="240"/>
        <w:rPr>
          <w:color w:val="36363d"/>
        </w:rPr>
      </w:pPr>
      <w:r>
        <w:rPr>
          <w:color w:val="36363d"/>
        </w:rPr>
        <w:t>Written Analysis: Merkle Tree &amp; Anonymity set Critical Questions</w:t>
      </w:r>
    </w:p>
    <w:p w14:paraId="5EF00AAC">
      <w:pPr>
        <w:pStyle w:val="style0"/>
        <w:rPr>
          <w:color w:val="36363d"/>
        </w:rPr>
      </w:pPr>
      <w:r>
        <w:rPr>
          <w:color w:val="36363d"/>
        </w:rPr>
        <w:t>This document provides the written response for Question 2 Part 2, addressing leaf spend visibility, path analysis, and anonymity sets.</w:t>
      </w:r>
    </w:p>
    <w:p w14:paraId="39D65043">
      <w:pPr>
        <w:pStyle w:val="style0"/>
        <w:rPr>
          <w:color w:val="36363d"/>
        </w:rPr>
      </w:pPr>
    </w:p>
    <w:p w14:paraId="6DD1E3C4">
      <w:pPr>
        <w:pStyle w:val="style0"/>
        <w:rPr>
          <w:color w:val="36363d"/>
        </w:rPr>
      </w:pPr>
      <w:r>
        <w:rPr>
          <w:color w:val="36363d"/>
        </w:rPr>
        <w:t xml:space="preserve">Yes, absolutely. If an outsider sees a standard Merkle proof and the leaf value, they can easily determine the exact leaf index (and thus which deposit) was spent. </w:t>
      </w:r>
    </w:p>
    <w:p w14:paraId="281BD6B5">
      <w:pPr>
        <w:pStyle w:val="style0"/>
        <w:rPr>
          <w:color w:val="36363d"/>
        </w:rPr>
      </w:pPr>
      <w:r>
        <w:rPr>
          <w:color w:val="36363d"/>
        </w:rPr>
        <w:t xml:space="preserve">1.  Binary Index Reconstruction: A Merkle proof is a list of sibling hashes paired with their positional directions (whether the sibling is on the left or right relative to the current hash). </w:t>
      </w:r>
    </w:p>
    <w:p w14:paraId="4F08A503">
      <w:pPr>
        <w:pStyle w:val="style0"/>
        <w:rPr>
          <w:color w:val="36363d"/>
        </w:rPr>
      </w:pPr>
      <w:r>
        <w:rPr>
          <w:color w:val="36363d"/>
        </w:rPr>
        <w:t xml:space="preserve">    *   To verify the proof, the verifier starts at the leaf and hashes upwards. At each level, the position (left/right) of the sibling determines how the hashes are concatenated:</w:t>
      </w:r>
    </w:p>
    <w:p w14:paraId="19AF33F7">
      <w:pPr>
        <w:pStyle w:val="style0"/>
        <w:rPr>
          <w:color w:val="36363d"/>
        </w:rPr>
      </w:pPr>
      <w:r>
        <w:rPr>
          <w:color w:val="36363d"/>
        </w:rPr>
        <w:t xml:space="preserve">        *   If the sibling is on the left: `ParentHash = Hash(SiblingHash + CurrentHash)`</w:t>
      </w:r>
    </w:p>
    <w:p w14:paraId="71695655">
      <w:pPr>
        <w:pStyle w:val="style0"/>
        <w:rPr>
          <w:color w:val="36363d"/>
        </w:rPr>
      </w:pPr>
      <w:r>
        <w:rPr>
          <w:color w:val="36363d"/>
        </w:rPr>
        <w:t xml:space="preserve">        *   If the sibling is on the right: `ParentHash = Hash(CurrentHash + SiblingHash)`</w:t>
      </w:r>
    </w:p>
    <w:p w14:paraId="7121DF48">
      <w:pPr>
        <w:pStyle w:val="style0"/>
        <w:rPr>
          <w:color w:val="36363d"/>
        </w:rPr>
      </w:pPr>
      <w:r>
        <w:rPr>
          <w:color w:val="36363d"/>
        </w:rPr>
        <w:t xml:space="preserve">    *   This sequence of left/right directions is a binary encoding of the leaf's path. </w:t>
      </w:r>
    </w:p>
    <w:p w14:paraId="3B7FB648">
      <w:pPr>
        <w:pStyle w:val="style0"/>
        <w:rPr>
          <w:color w:val="36363d"/>
        </w:rPr>
      </w:pPr>
      <w:r>
        <w:rPr>
          <w:color w:val="36363d"/>
        </w:rPr>
        <w:t xml:space="preserve">    *   For example, in a tree of size 16 (depth 4), index 5 in binary is `0101` (from left to right: right, left, right, left sibling positions). An observer can read these directions directly from the proof and reconstruct the exact leaf index:</w:t>
      </w:r>
    </w:p>
    <w:p w14:paraId="2D80BC01">
      <w:pPr>
        <w:pStyle w:val="style0"/>
        <w:rPr>
          <w:color w:val="36363d"/>
        </w:rPr>
      </w:pPr>
      <w:r>
        <w:rPr>
          <w:color w:val="36363d"/>
        </w:rPr>
        <w:t xml:space="preserve">        \text{Index} = \sum_{k=0}^{\text{depth}-1} b_k \cdot 2^k</w:t>
      </w:r>
    </w:p>
    <w:p w14:paraId="3EB92FA8">
      <w:pPr>
        <w:pStyle w:val="style0"/>
        <w:rPr>
          <w:color w:val="36363d"/>
        </w:rPr>
      </w:pPr>
      <w:r>
        <w:rPr>
          <w:color w:val="36363d"/>
        </w:rPr>
        <w:t xml:space="preserve">        where b_k = 1 if the sibling is on the left (meaning the path is on the right), and b_k = 0 if the sibling is on the right.</w:t>
      </w:r>
    </w:p>
    <w:p w14:paraId="616609D5">
      <w:pPr>
        <w:pStyle w:val="style0"/>
        <w:rPr>
          <w:color w:val="36363d"/>
        </w:rPr>
      </w:pPr>
      <w:r>
        <w:rPr>
          <w:color w:val="36363d"/>
        </w:rPr>
        <w:t>2.  Leaf Disclosure: To verify a standard Merkle proof, the verifier must be given the leaf value itself (e.g., the coin string) to compute the starting hash. If the coin string is unique and was public at the time of deposit, the observer instantly links the withdrawal to that specific deposit.</w:t>
      </w:r>
    </w:p>
    <w:p w14:paraId="299CFB5D">
      <w:pPr>
        <w:pStyle w:val="style0"/>
        <w:rPr>
          <w:color w:val="36363d"/>
        </w:rPr>
      </w:pPr>
      <w:r>
        <w:rPr>
          <w:color w:val="36363d"/>
        </w:rPr>
        <w:t>The answer depends on the protocol design:</w:t>
      </w:r>
    </w:p>
    <w:p w14:paraId="7DEA3758">
      <w:pPr>
        <w:pStyle w:val="style179"/>
        <w:numPr>
          <w:ilvl w:val="0"/>
          <w:numId w:val="12"/>
        </w:numPr>
        <w:rPr>
          <w:color w:val="36363d"/>
        </w:rPr>
      </w:pPr>
      <w:r>
        <w:rPr>
          <w:color w:val="36363d"/>
        </w:rPr>
        <w:t>In a Standard Merkle Verification (Without ZKPs):</w:t>
      </w:r>
    </w:p>
    <w:p w14:paraId="0663E991">
      <w:pPr>
        <w:pStyle w:val="style179"/>
        <w:numPr>
          <w:ilvl w:val="0"/>
          <w:numId w:val="12"/>
        </w:numPr>
        <w:rPr>
          <w:color w:val="36363d"/>
        </w:rPr>
      </w:pPr>
      <w:r>
        <w:rPr>
          <w:color w:val="36363d"/>
        </w:rPr>
        <w:t>The anonymity set size is 1.</w:t>
      </w:r>
    </w:p>
    <w:p w14:paraId="9C20D827">
      <w:pPr>
        <w:pStyle w:val="style179"/>
        <w:numPr>
          <w:ilvl w:val="0"/>
          <w:numId w:val="12"/>
        </w:numPr>
        <w:rPr>
          <w:color w:val="36363d"/>
        </w:rPr>
      </w:pPr>
      <w:r>
        <w:rPr>
          <w:color w:val="36363d"/>
        </w:rPr>
        <w:t>Since the leaf value and the left/right sibling path are revealed, the transaction is completely traceable. Any observer knows exactly which coin was spent, by whom (if linked to a deposit address), and when.</w:t>
      </w:r>
    </w:p>
    <w:p w14:paraId="32F7BE7A">
      <w:pPr>
        <w:pStyle w:val="style179"/>
        <w:numPr>
          <w:ilvl w:val="0"/>
          <w:numId w:val="12"/>
        </w:numPr>
        <w:rPr>
          <w:color w:val="36363d"/>
        </w:rPr>
      </w:pPr>
      <w:r>
        <w:rPr>
          <w:color w:val="36363d"/>
        </w:rPr>
        <w:t>In a ZK-SNARK Shielded Pool (Like Tornado Cash):</w:t>
      </w:r>
    </w:p>
    <w:p w14:paraId="40B19028">
      <w:pPr>
        <w:pStyle w:val="style179"/>
        <w:numPr>
          <w:ilvl w:val="0"/>
          <w:numId w:val="12"/>
        </w:numPr>
        <w:rPr>
          <w:color w:val="36363d"/>
        </w:rPr>
      </w:pPr>
      <w:r>
        <w:rPr>
          <w:color w:val="36363d"/>
        </w:rPr>
        <w:t>If we use Zero-Knowledge Proofs to hide the leaf value, its index, and its path, the anonymity set size is 10 (equal to the number of deposits in the tree).</w:t>
      </w:r>
    </w:p>
    <w:p w14:paraId="76F418EF">
      <w:pPr>
        <w:pStyle w:val="style179"/>
        <w:numPr>
          <w:ilvl w:val="0"/>
          <w:numId w:val="12"/>
        </w:numPr>
        <w:rPr>
          <w:color w:val="36363d"/>
        </w:rPr>
      </w:pPr>
      <w:r>
        <w:rPr>
          <w:color w:val="36363d"/>
        </w:rPr>
        <w:t>In a ZK-SNARK, the prover provides a proof showing:</w:t>
      </w:r>
    </w:p>
    <w:p w14:paraId="0D6D70D4">
      <w:pPr>
        <w:pStyle w:val="style0"/>
        <w:rPr>
          <w:color w:val="36363d"/>
        </w:rPr>
      </w:pPr>
      <w:r>
        <w:rPr>
          <w:color w:val="36363d"/>
        </w:rPr>
        <w:t xml:space="preserve">        1.  "I know a leaf C and a Merkle path P such that C is in the Merkle Tree of root R."</w:t>
      </w:r>
    </w:p>
    <w:p w14:paraId="3A8E2CFD">
      <w:pPr>
        <w:pStyle w:val="style0"/>
        <w:rPr>
          <w:color w:val="36363d"/>
        </w:rPr>
      </w:pPr>
      <w:r>
        <w:rPr>
          <w:color w:val="36363d"/>
        </w:rPr>
        <w:t xml:space="preserve">        2.  "I know the secret S and nullifier N such that C = \text{Hash}(S \parallel N)."</w:t>
      </w:r>
    </w:p>
    <w:p w14:paraId="C2897298">
      <w:pPr>
        <w:pStyle w:val="style0"/>
        <w:rPr>
          <w:color w:val="36363d"/>
        </w:rPr>
      </w:pPr>
      <w:r>
        <w:rPr>
          <w:color w:val="36363d"/>
        </w:rPr>
        <w:t xml:space="preserve">        3.  "The public nullifier hash is N_h = \text{Hash}(N)." </w:t>
      </w:r>
    </w:p>
    <w:p w14:paraId="7B60B3AF">
      <w:pPr>
        <w:pStyle w:val="style0"/>
        <w:rPr>
          <w:color w:val="36363d"/>
        </w:rPr>
      </w:pPr>
      <w:r>
        <w:rPr>
          <w:color w:val="36363d"/>
        </w:rPr>
        <w:t>Because the leaf index and Merkle path are passed as private inputs (witnesses) to the ZK-SNARK circuit, they are never revealed on-chain.</w:t>
      </w:r>
    </w:p>
    <w:p w14:paraId="1853424E">
      <w:pPr>
        <w:pStyle w:val="style0"/>
        <w:rPr>
          <w:color w:val="36363d"/>
        </w:rPr>
      </w:pPr>
      <w:r>
        <w:rPr>
          <w:color w:val="36363d"/>
        </w:rPr>
        <w:t xml:space="preserve"> An observer only sees:</w:t>
      </w:r>
    </w:p>
    <w:p w14:paraId="22A2F9BC">
      <w:pPr>
        <w:pStyle w:val="style179"/>
        <w:numPr>
          <w:ilvl w:val="0"/>
          <w:numId w:val="13"/>
        </w:numPr>
        <w:rPr>
          <w:color w:val="36363d"/>
        </w:rPr>
      </w:pPr>
      <w:r>
        <w:rPr>
          <w:color w:val="36363d"/>
        </w:rPr>
        <w:t xml:space="preserve"> The public Merkle root R.</w:t>
      </w:r>
    </w:p>
    <w:p w14:paraId="4D236993">
      <w:pPr>
        <w:pStyle w:val="style179"/>
        <w:numPr>
          <w:ilvl w:val="0"/>
          <w:numId w:val="13"/>
        </w:numPr>
        <w:rPr>
          <w:color w:val="36363d"/>
        </w:rPr>
      </w:pPr>
      <w:r>
        <w:rPr>
          <w:color w:val="36363d"/>
        </w:rPr>
        <w:t>The public nullifier hash N_h.</w:t>
      </w:r>
    </w:p>
    <w:p w14:paraId="323AB606">
      <w:pPr>
        <w:pStyle w:val="style179"/>
        <w:numPr>
          <w:ilvl w:val="0"/>
          <w:numId w:val="13"/>
        </w:numPr>
        <w:rPr>
          <w:color w:val="36363d"/>
        </w:rPr>
      </w:pPr>
      <w:r>
        <w:rPr>
          <w:color w:val="36363d"/>
        </w:rPr>
        <w:t>A valid proof verifying that *some* leaf in the tree of size 10 was spent.</w:t>
      </w:r>
    </w:p>
    <w:p w14:paraId="1165C080">
      <w:pPr>
        <w:pStyle w:val="style179"/>
        <w:numPr>
          <w:ilvl w:val="0"/>
          <w:numId w:val="13"/>
        </w:numPr>
        <w:rPr/>
      </w:pPr>
      <w:r>
        <w:rPr>
          <w:color w:val="36363d"/>
        </w:rPr>
        <w:t>Since any of the 10 deposits could have generated this proof, the transaction is hidden among all 10 deposits. The anonymity set size is therefore equal to the size of the active pool (10 in this scenario</w:t>
      </w:r>
      <w: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MS Mincho">
    <w:altName w:val="ＭＳ 明朝"/>
    <w:panose1 w:val="02020609040000080304"/>
    <w:charset w:val="80"/>
    <w:family w:val="modern"/>
    <w:pitch w:val="fixed"/>
    <w:sig w:usb0="E00002FF" w:usb1="6AC7FDFB" w:usb2="08000012" w:usb3="00000000" w:csb0="0002009F" w:csb1="00000000"/>
  </w:font>
  <w:font w:name="Calibri">
    <w:altName w:val="Calibri"/>
    <w:panose1 w:val="020f0502020000030204"/>
    <w:charset w:val="00"/>
    <w:family w:val="swiss"/>
    <w:pitch w:val="variable"/>
    <w:sig w:usb0="E4002EFF" w:usb1="C200247B" w:usb2="00000009" w:usb3="00000000" w:csb0="000001FF" w:csb1="00000000"/>
  </w:font>
  <w:font w:name="MS Gothic">
    <w:altName w:val="ＭＳ ゴシック"/>
    <w:panose1 w:val="020b0609070000080204"/>
    <w:charset w:val="80"/>
    <w:family w:val="modern"/>
    <w:pitch w:val="fixed"/>
    <w:sig w:usb0="E00002FF" w:usb1="6AC7FDFB" w:usb2="08000012" w:usb3="00000000" w:csb0="0002009F" w:csb1="00000000"/>
  </w:font>
  <w:font w:name="Courier">
    <w:altName w:val="Courier"/>
    <w:panose1 w:val="02070409020000020404"/>
    <w:charset w:val="00"/>
    <w:family w:val="auto"/>
    <w:pitch w:val="variable"/>
    <w:sig w:usb0="00000003" w:usb1="00000000" w:usb2="00000000" w:usb3="00000000" w:csb0="00000001" w:csb1="00000000"/>
  </w:font>
  <w:font w:name="Arial">
    <w:altName w:val="Arial"/>
    <w:panose1 w:val="020b0604020000020204"/>
    <w:charset w:val="00"/>
    <w:family w:val="swiss"/>
    <w:pitch w:val="variable"/>
    <w:sig w:usb0="E0002EFF" w:usb1="C000785B" w:usb2="00000009" w:usb3="00000000" w:csb0="000001FF" w:csb1="00000000"/>
  </w:font>
  <w:font w:name="Consolas">
    <w:altName w:val="Consolas"/>
    <w:panose1 w:val="020b0609020000030204"/>
    <w:charset w:val="00"/>
    <w:family w:val="modern"/>
    <w:pitch w:val="fixed"/>
    <w:sig w:usb0="E00006FF" w:usb1="0000FCFF" w:usb2="00000001" w:usb3="00000000" w:csb0="0000019F"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color w:val="334155"/>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37e7a3f-4c19-49a0-a3f2-135339dcf2c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d8c1cbaa-36dd-48a5-91b3-a4bcf1a1f19d"/>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993d3602-b19e-4083-9331-8cca2b5bdc9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7143248-cae1-496b-bd1c-4ab11b24638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c2467eef-92c5-44c7-a7ec-47d481756de3"/>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f994ab24-6c67-4abd-8512-2788a5c5a95f"/>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84500a85-85de-428d-b325-198e1c7f7927"/>
    <w:basedOn w:val="style65"/>
    <w:next w:val="style4108"/>
    <w:link w:val="style180"/>
    <w:uiPriority w:val="29"/>
    <w:rPr>
      <w:i/>
      <w:iCs/>
      <w:color w:val="000000"/>
    </w:rPr>
  </w:style>
  <w:style w:type="character" w:customStyle="1" w:styleId="style4109">
    <w:name w:val="Heading 4 Char_5dc0ec85-731d-4ff6-b2d5-ef36ca71e2a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a95111a5-78bc-4b6d-a169-58738f1a3672"/>
    <w:basedOn w:val="style65"/>
    <w:next w:val="style4110"/>
    <w:link w:val="style5"/>
    <w:uiPriority w:val="9"/>
    <w:rPr>
      <w:rFonts w:ascii="Calibri" w:cs="宋体" w:eastAsia="ＭＳ ゴシック" w:hAnsi="Calibri"/>
      <w:color w:val="243f60"/>
    </w:rPr>
  </w:style>
  <w:style w:type="character" w:customStyle="1" w:styleId="style4111">
    <w:name w:val="Heading 6 Char_849f4e72-e003-4878-b628-3b087e3fb025"/>
    <w:basedOn w:val="style65"/>
    <w:next w:val="style4111"/>
    <w:link w:val="style6"/>
    <w:uiPriority w:val="9"/>
    <w:rPr>
      <w:rFonts w:ascii="Calibri" w:cs="宋体" w:eastAsia="ＭＳ ゴシック" w:hAnsi="Calibri"/>
      <w:i/>
      <w:iCs/>
      <w:color w:val="243f60"/>
    </w:rPr>
  </w:style>
  <w:style w:type="character" w:customStyle="1" w:styleId="style4112">
    <w:name w:val="Heading 7 Char_bf067a54-f306-426d-bad4-799a0aa36a70"/>
    <w:basedOn w:val="style65"/>
    <w:next w:val="style4112"/>
    <w:link w:val="style7"/>
    <w:uiPriority w:val="9"/>
    <w:rPr>
      <w:rFonts w:ascii="Calibri" w:cs="宋体" w:eastAsia="ＭＳ ゴシック" w:hAnsi="Calibri"/>
      <w:i/>
      <w:iCs/>
      <w:color w:val="404040"/>
    </w:rPr>
  </w:style>
  <w:style w:type="character" w:customStyle="1" w:styleId="style4113">
    <w:name w:val="Heading 8 Char_9c58030d-d230-4234-b25e-c63f731803a7"/>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39b2001-88c9-4d7d-81af-ca215c93be7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f33a5746-ca11-4dc9-a968-a11631c21b5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4653</Words>
  <Pages>21</Pages>
  <Characters>30169</Characters>
  <Application>WPS Office</Application>
  <DocSecurity>0</DocSecurity>
  <Paragraphs>107</Paragraphs>
  <ScaleCrop>false</ScaleCrop>
  <LinksUpToDate>false</LinksUpToDate>
  <CharactersWithSpaces>39632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X688B</lastModifiedBy>
  <dcterms:modified xsi:type="dcterms:W3CDTF">2026-06-23T02:43:29Z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c056389c77154126a4d2535bf862be7d</vt:lpwstr>
  </property>
</Properties>
</file>